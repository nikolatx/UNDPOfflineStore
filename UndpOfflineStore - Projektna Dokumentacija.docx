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BEF" w:rsidRPr="0048033D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>UNDP VT</w:t>
      </w:r>
      <w:r w:rsidRPr="0048033D">
        <w:rPr>
          <w:rFonts w:ascii="Arial" w:hAnsi="Arial" w:cs="Arial"/>
          <w:b/>
          <w:bCs/>
          <w:i/>
          <w:sz w:val="24"/>
          <w:szCs w:val="48"/>
        </w:rPr>
        <w:t>Š</w:t>
      </w:r>
      <w:r>
        <w:rPr>
          <w:rFonts w:ascii="Arial" w:hAnsi="Arial" w:cs="Arial"/>
          <w:b/>
          <w:bCs/>
          <w:sz w:val="48"/>
          <w:szCs w:val="48"/>
        </w:rPr>
        <w:t xml:space="preserve"> </w:t>
      </w:r>
      <w:r w:rsidRPr="0048033D">
        <w:rPr>
          <w:b/>
          <w:i/>
          <w:sz w:val="28"/>
        </w:rPr>
        <w:t>-Kragujevac</w:t>
      </w:r>
    </w:p>
    <w:p w:rsidR="00AC2BEF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 xml:space="preserve">U </w:t>
      </w:r>
      <w:r w:rsidR="00014B9E">
        <w:rPr>
          <w:b/>
          <w:i/>
          <w:sz w:val="28"/>
        </w:rPr>
        <w:t>saradnj</w:t>
      </w:r>
      <w:r w:rsidRPr="0048033D">
        <w:rPr>
          <w:b/>
          <w:i/>
          <w:sz w:val="28"/>
        </w:rPr>
        <w:t xml:space="preserve">i sa INOVATEC </w:t>
      </w:r>
      <w:r>
        <w:rPr>
          <w:b/>
          <w:i/>
          <w:sz w:val="28"/>
        </w:rPr>
        <w:t>–</w:t>
      </w:r>
      <w:r w:rsidRPr="0048033D">
        <w:rPr>
          <w:b/>
          <w:i/>
          <w:sz w:val="28"/>
        </w:rPr>
        <w:t xml:space="preserve"> Kragujevac</w:t>
      </w:r>
    </w:p>
    <w:p w:rsidR="004A02F5" w:rsidRDefault="004A02F5" w:rsidP="00AC2BEF">
      <w:pPr>
        <w:jc w:val="center"/>
        <w:rPr>
          <w:b/>
          <w:i/>
          <w:sz w:val="28"/>
        </w:rPr>
      </w:pPr>
    </w:p>
    <w:p w:rsidR="004A02F5" w:rsidRDefault="004A02F5" w:rsidP="00AC2BEF">
      <w:pPr>
        <w:jc w:val="center"/>
        <w:rPr>
          <w:b/>
          <w:i/>
          <w:sz w:val="28"/>
        </w:rPr>
      </w:pPr>
    </w:p>
    <w:p w:rsidR="00AC2BEF" w:rsidRDefault="00AC2BEF" w:rsidP="003A1484">
      <w:pPr>
        <w:pStyle w:val="ListParagraph"/>
        <w:numPr>
          <w:ilvl w:val="0"/>
          <w:numId w:val="1"/>
        </w:numPr>
        <w:rPr>
          <w:sz w:val="24"/>
        </w:rPr>
      </w:pPr>
      <w:r w:rsidRPr="006C1167">
        <w:rPr>
          <w:sz w:val="24"/>
        </w:rPr>
        <w:t>Projektni zadatak</w:t>
      </w:r>
    </w:p>
    <w:p w:rsidR="00AC2BEF" w:rsidRDefault="00AC2BEF" w:rsidP="00AC2BEF">
      <w:pPr>
        <w:rPr>
          <w:sz w:val="24"/>
        </w:rPr>
      </w:pPr>
    </w:p>
    <w:p w:rsidR="00AC2BEF" w:rsidRPr="006C1167" w:rsidRDefault="00AC2BEF" w:rsidP="00AC2BEF">
      <w:pPr>
        <w:rPr>
          <w:sz w:val="24"/>
        </w:rPr>
      </w:pPr>
    </w:p>
    <w:p w:rsidR="00AC2BEF" w:rsidRDefault="00AC2BEF" w:rsidP="00C7126D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Potrebno je napraviti Windows (</w:t>
      </w:r>
      <w:r w:rsidRPr="006C1167">
        <w:rPr>
          <w:b/>
          <w:sz w:val="24"/>
        </w:rPr>
        <w:t>Desktop</w:t>
      </w:r>
      <w:r>
        <w:rPr>
          <w:sz w:val="24"/>
        </w:rPr>
        <w:t xml:space="preserve">) aplikaciju koja </w:t>
      </w:r>
      <w:r w:rsidR="00120DFC">
        <w:rPr>
          <w:sz w:val="24"/>
        </w:rPr>
        <w:t>će</w:t>
      </w:r>
      <w:r>
        <w:rPr>
          <w:sz w:val="24"/>
        </w:rPr>
        <w:t xml:space="preserve"> predstavljati informacioni sistem prodavnice ra</w:t>
      </w:r>
      <w:r w:rsidR="00120DFC">
        <w:rPr>
          <w:sz w:val="24"/>
        </w:rPr>
        <w:t>č</w:t>
      </w:r>
      <w:r>
        <w:rPr>
          <w:sz w:val="24"/>
        </w:rPr>
        <w:t>unarskih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 xml:space="preserve"> </w:t>
      </w:r>
      <w:r w:rsidR="00926526">
        <w:rPr>
          <w:sz w:val="24"/>
        </w:rPr>
        <w:t>i</w:t>
      </w:r>
      <w:r>
        <w:rPr>
          <w:sz w:val="24"/>
        </w:rPr>
        <w:t xml:space="preserve"> opreme.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 w:rsidRPr="006C1167">
        <w:rPr>
          <w:sz w:val="24"/>
        </w:rPr>
        <w:t>Programski jezik koji se koristiti pri izradi aplikacije je Java (</w:t>
      </w:r>
      <w:r w:rsidRPr="006C1167">
        <w:rPr>
          <w:b/>
          <w:sz w:val="24"/>
        </w:rPr>
        <w:t>JavaFX</w:t>
      </w:r>
      <w:r w:rsidRPr="006C1167">
        <w:rPr>
          <w:sz w:val="24"/>
        </w:rPr>
        <w:t>).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Razvojno okru</w:t>
      </w:r>
      <w:r w:rsidR="00120DFC">
        <w:rPr>
          <w:sz w:val="24"/>
        </w:rPr>
        <w:t>ž</w:t>
      </w:r>
      <w:r>
        <w:rPr>
          <w:sz w:val="24"/>
        </w:rPr>
        <w:t>enje NetBeans IDE.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Baza podataka M</w:t>
      </w:r>
      <w:r w:rsidR="00926526">
        <w:rPr>
          <w:sz w:val="24"/>
        </w:rPr>
        <w:t>y</w:t>
      </w:r>
      <w:r>
        <w:rPr>
          <w:sz w:val="24"/>
        </w:rPr>
        <w:t>SQL.</w:t>
      </w:r>
    </w:p>
    <w:p w:rsidR="00AC2BEF" w:rsidRDefault="00AC2BEF" w:rsidP="00AC2BEF">
      <w:pPr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Aplikacija treba da sadr</w:t>
      </w:r>
      <w:r w:rsidR="00120DFC">
        <w:rPr>
          <w:sz w:val="24"/>
        </w:rPr>
        <w:t>ž</w:t>
      </w:r>
      <w:r>
        <w:rPr>
          <w:sz w:val="24"/>
        </w:rPr>
        <w:t>i slede</w:t>
      </w:r>
      <w:r w:rsidR="00120DFC">
        <w:rPr>
          <w:sz w:val="24"/>
        </w:rPr>
        <w:t>ć</w:t>
      </w:r>
      <w:r>
        <w:rPr>
          <w:sz w:val="24"/>
        </w:rPr>
        <w:t>e funkcionalnosti: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Deo za administraciju (izlistavanje,</w:t>
      </w:r>
      <w:r w:rsidR="00120DFC">
        <w:rPr>
          <w:sz w:val="24"/>
        </w:rPr>
        <w:t xml:space="preserve"> </w:t>
      </w:r>
      <w:r>
        <w:rPr>
          <w:sz w:val="24"/>
        </w:rPr>
        <w:t>izmenu,</w:t>
      </w:r>
      <w:r w:rsidR="00120DFC">
        <w:rPr>
          <w:sz w:val="24"/>
        </w:rPr>
        <w:t xml:space="preserve"> </w:t>
      </w:r>
      <w:r>
        <w:rPr>
          <w:sz w:val="24"/>
        </w:rPr>
        <w:t xml:space="preserve">dodavanje </w:t>
      </w:r>
      <w:r w:rsidR="00120DFC">
        <w:rPr>
          <w:sz w:val="24"/>
        </w:rPr>
        <w:t>i</w:t>
      </w:r>
      <w:r>
        <w:rPr>
          <w:sz w:val="24"/>
        </w:rPr>
        <w:t xml:space="preserve"> brisanje ra</w:t>
      </w:r>
      <w:r w:rsidR="00120DFC">
        <w:rPr>
          <w:sz w:val="24"/>
        </w:rPr>
        <w:t>č</w:t>
      </w:r>
      <w:r>
        <w:rPr>
          <w:sz w:val="24"/>
        </w:rPr>
        <w:t>unarskih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proofErr w:type="gramStart"/>
      <w:r>
        <w:rPr>
          <w:sz w:val="24"/>
        </w:rPr>
        <w:t>),svaka</w:t>
      </w:r>
      <w:proofErr w:type="gramEnd"/>
      <w:r>
        <w:rPr>
          <w:sz w:val="24"/>
        </w:rPr>
        <w:t xml:space="preserve"> komponenta treba da ima vidljive odre</w:t>
      </w:r>
      <w:r w:rsidR="00120DFC">
        <w:rPr>
          <w:sz w:val="24"/>
        </w:rPr>
        <w:t>đ</w:t>
      </w:r>
      <w:r>
        <w:rPr>
          <w:sz w:val="24"/>
        </w:rPr>
        <w:t xml:space="preserve">ene podatke kao </w:t>
      </w:r>
      <w:r w:rsidR="00120DFC">
        <w:rPr>
          <w:sz w:val="24"/>
        </w:rPr>
        <w:t>š</w:t>
      </w:r>
      <w:r>
        <w:rPr>
          <w:sz w:val="24"/>
        </w:rPr>
        <w:t>to su: tip,</w:t>
      </w:r>
      <w:r w:rsidR="00120DFC">
        <w:rPr>
          <w:sz w:val="24"/>
        </w:rPr>
        <w:t xml:space="preserve"> </w:t>
      </w:r>
      <w:r>
        <w:rPr>
          <w:sz w:val="24"/>
        </w:rPr>
        <w:t>proizvo</w:t>
      </w:r>
      <w:r w:rsidR="00120DFC">
        <w:rPr>
          <w:sz w:val="24"/>
        </w:rPr>
        <w:t>đ</w:t>
      </w:r>
      <w:r>
        <w:rPr>
          <w:sz w:val="24"/>
        </w:rPr>
        <w:t>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model,</w:t>
      </w:r>
      <w:r w:rsidR="00120DFC">
        <w:rPr>
          <w:sz w:val="24"/>
        </w:rPr>
        <w:t xml:space="preserve"> </w:t>
      </w:r>
      <w:r>
        <w:rPr>
          <w:sz w:val="24"/>
        </w:rPr>
        <w:t>cena,</w:t>
      </w:r>
      <w:r w:rsidR="00120DFC">
        <w:rPr>
          <w:sz w:val="24"/>
        </w:rPr>
        <w:t xml:space="preserve"> </w:t>
      </w:r>
      <w:r>
        <w:rPr>
          <w:sz w:val="24"/>
        </w:rPr>
        <w:t>koli</w:t>
      </w:r>
      <w:r w:rsidR="00120DFC">
        <w:rPr>
          <w:sz w:val="24"/>
        </w:rPr>
        <w:t>č</w:t>
      </w:r>
      <w:r>
        <w:rPr>
          <w:sz w:val="24"/>
        </w:rPr>
        <w:t>ina,</w:t>
      </w:r>
      <w:r w:rsidR="00120DFC">
        <w:rPr>
          <w:sz w:val="24"/>
        </w:rPr>
        <w:t xml:space="preserve"> </w:t>
      </w:r>
      <w:r>
        <w:rPr>
          <w:sz w:val="24"/>
        </w:rPr>
        <w:t>slika…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pretragu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 xml:space="preserve"> po vi</w:t>
      </w:r>
      <w:r w:rsidR="00120DFC">
        <w:rPr>
          <w:sz w:val="24"/>
        </w:rPr>
        <w:t>š</w:t>
      </w:r>
      <w:r>
        <w:rPr>
          <w:sz w:val="24"/>
        </w:rPr>
        <w:t>e parametara: tip,</w:t>
      </w:r>
      <w:r w:rsidR="00120DFC">
        <w:rPr>
          <w:sz w:val="24"/>
        </w:rPr>
        <w:t xml:space="preserve"> </w:t>
      </w:r>
      <w:r>
        <w:rPr>
          <w:sz w:val="24"/>
        </w:rPr>
        <w:t>proizvo</w:t>
      </w:r>
      <w:r w:rsidR="00926526">
        <w:rPr>
          <w:sz w:val="24"/>
          <w:lang w:val="sr-Latn-CS"/>
        </w:rPr>
        <w:t>đ</w:t>
      </w:r>
      <w:r>
        <w:rPr>
          <w:sz w:val="24"/>
        </w:rPr>
        <w:t>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model…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Forma za prodaju na kojoj bi se birale komponente koje postoje na stanju </w:t>
      </w:r>
      <w:r w:rsidR="00120DFC">
        <w:rPr>
          <w:sz w:val="24"/>
        </w:rPr>
        <w:t>i</w:t>
      </w:r>
      <w:r>
        <w:rPr>
          <w:sz w:val="24"/>
        </w:rPr>
        <w:t xml:space="preserve"> kojima bi se pri prodaji automatski ra</w:t>
      </w:r>
      <w:r w:rsidR="00120DFC">
        <w:rPr>
          <w:sz w:val="24"/>
        </w:rPr>
        <w:t>č</w:t>
      </w:r>
      <w:r>
        <w:rPr>
          <w:sz w:val="24"/>
        </w:rPr>
        <w:t xml:space="preserve">unala </w:t>
      </w:r>
      <w:r w:rsidR="00120DFC">
        <w:rPr>
          <w:sz w:val="24"/>
        </w:rPr>
        <w:t>i</w:t>
      </w:r>
      <w:r>
        <w:rPr>
          <w:sz w:val="24"/>
        </w:rPr>
        <w:t xml:space="preserve"> prikazivala ukupna cena. Podatke fakture prodaje e</w:t>
      </w:r>
      <w:r w:rsidR="00120DFC">
        <w:rPr>
          <w:sz w:val="24"/>
        </w:rPr>
        <w:t>ks</w:t>
      </w:r>
      <w:r>
        <w:rPr>
          <w:sz w:val="24"/>
        </w:rPr>
        <w:t>portovati u jedan od formata (npr. Pdf ili Word)</w:t>
      </w:r>
      <w:r w:rsidR="00120DFC">
        <w:rPr>
          <w:sz w:val="24"/>
        </w:rPr>
        <w:t xml:space="preserve">. </w:t>
      </w:r>
      <w:r>
        <w:rPr>
          <w:sz w:val="24"/>
        </w:rPr>
        <w:t>Nakon prodaje potrebno je automatsko a</w:t>
      </w:r>
      <w:r w:rsidR="00120DFC">
        <w:rPr>
          <w:sz w:val="24"/>
        </w:rPr>
        <w:t>ž</w:t>
      </w:r>
      <w:r>
        <w:rPr>
          <w:sz w:val="24"/>
        </w:rPr>
        <w:t>uriranje novog stanja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>.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prijem robe iz nabavke (masovno a</w:t>
      </w:r>
      <w:r w:rsidR="00120DFC">
        <w:rPr>
          <w:sz w:val="24"/>
        </w:rPr>
        <w:t>ž</w:t>
      </w:r>
      <w:r>
        <w:rPr>
          <w:sz w:val="24"/>
        </w:rPr>
        <w:t>uriranje). Forma za prijem robe treba imati mogu</w:t>
      </w:r>
      <w:r w:rsidR="00120DFC">
        <w:rPr>
          <w:sz w:val="24"/>
        </w:rPr>
        <w:t>ć</w:t>
      </w:r>
      <w:r>
        <w:rPr>
          <w:sz w:val="24"/>
        </w:rPr>
        <w:t>nost e</w:t>
      </w:r>
      <w:r w:rsidR="00120DFC">
        <w:rPr>
          <w:sz w:val="24"/>
        </w:rPr>
        <w:t>ks</w:t>
      </w:r>
      <w:r>
        <w:rPr>
          <w:sz w:val="24"/>
        </w:rPr>
        <w:t xml:space="preserve">portovanja u istom formatu kao </w:t>
      </w:r>
      <w:r w:rsidR="00120DFC">
        <w:rPr>
          <w:sz w:val="24"/>
        </w:rPr>
        <w:t>i</w:t>
      </w:r>
      <w:r>
        <w:rPr>
          <w:sz w:val="24"/>
        </w:rPr>
        <w:t xml:space="preserve"> kod prodaje. 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koja predstavlja izve</w:t>
      </w:r>
      <w:r w:rsidR="00120DFC">
        <w:rPr>
          <w:sz w:val="24"/>
        </w:rPr>
        <w:t>š</w:t>
      </w:r>
      <w:r>
        <w:rPr>
          <w:sz w:val="24"/>
        </w:rPr>
        <w:t>taj o prodaji na dnevnom</w:t>
      </w:r>
      <w:r w:rsidR="00120DFC">
        <w:rPr>
          <w:sz w:val="24"/>
        </w:rPr>
        <w:t xml:space="preserve"> </w:t>
      </w:r>
      <w:r>
        <w:rPr>
          <w:sz w:val="24"/>
        </w:rPr>
        <w:t>(trenutni dan),</w:t>
      </w:r>
      <w:r w:rsidR="00120DFC">
        <w:rPr>
          <w:sz w:val="24"/>
        </w:rPr>
        <w:t xml:space="preserve"> </w:t>
      </w:r>
      <w:r>
        <w:rPr>
          <w:sz w:val="24"/>
        </w:rPr>
        <w:t>nedeljnom</w:t>
      </w:r>
      <w:r w:rsidR="00120DFC">
        <w:rPr>
          <w:sz w:val="24"/>
        </w:rPr>
        <w:t xml:space="preserve"> </w:t>
      </w:r>
      <w:r>
        <w:rPr>
          <w:sz w:val="24"/>
        </w:rPr>
        <w:t>(trenutna nedelja),</w:t>
      </w:r>
      <w:r w:rsidR="00C7126D">
        <w:rPr>
          <w:sz w:val="24"/>
        </w:rPr>
        <w:t xml:space="preserve"> </w:t>
      </w:r>
      <w:r>
        <w:rPr>
          <w:sz w:val="24"/>
        </w:rPr>
        <w:t>mese</w:t>
      </w:r>
      <w:r w:rsidR="00120DFC">
        <w:rPr>
          <w:sz w:val="24"/>
        </w:rPr>
        <w:t>č</w:t>
      </w:r>
      <w:r>
        <w:rPr>
          <w:sz w:val="24"/>
        </w:rPr>
        <w:t>nom</w:t>
      </w:r>
      <w:r w:rsidR="00120DFC">
        <w:rPr>
          <w:sz w:val="24"/>
        </w:rPr>
        <w:t xml:space="preserve"> </w:t>
      </w:r>
      <w:r>
        <w:rPr>
          <w:sz w:val="24"/>
        </w:rPr>
        <w:t xml:space="preserve">(trenutni mesec) </w:t>
      </w:r>
      <w:r w:rsidR="00120DFC">
        <w:rPr>
          <w:sz w:val="24"/>
        </w:rPr>
        <w:t>i</w:t>
      </w:r>
      <w:r>
        <w:rPr>
          <w:sz w:val="24"/>
        </w:rPr>
        <w:t xml:space="preserve"> godi</w:t>
      </w:r>
      <w:r w:rsidR="00120DFC">
        <w:rPr>
          <w:sz w:val="24"/>
        </w:rPr>
        <w:t>š</w:t>
      </w:r>
      <w:r>
        <w:rPr>
          <w:sz w:val="24"/>
        </w:rPr>
        <w:t>njem</w:t>
      </w:r>
      <w:r w:rsidR="00120DFC">
        <w:rPr>
          <w:sz w:val="24"/>
        </w:rPr>
        <w:t xml:space="preserve"> </w:t>
      </w:r>
      <w:r>
        <w:rPr>
          <w:sz w:val="24"/>
        </w:rPr>
        <w:t>(trenutna godina) nivou</w:t>
      </w:r>
      <w:r w:rsidR="00120DFC">
        <w:rPr>
          <w:sz w:val="24"/>
        </w:rPr>
        <w:t>,</w:t>
      </w:r>
      <w:r>
        <w:rPr>
          <w:sz w:val="24"/>
        </w:rPr>
        <w:t xml:space="preserve"> kao </w:t>
      </w:r>
      <w:r w:rsidR="00120DFC">
        <w:rPr>
          <w:sz w:val="24"/>
        </w:rPr>
        <w:t>i</w:t>
      </w:r>
      <w:r>
        <w:rPr>
          <w:sz w:val="24"/>
        </w:rPr>
        <w:t xml:space="preserve"> izve</w:t>
      </w:r>
      <w:r w:rsidR="00120DFC">
        <w:rPr>
          <w:sz w:val="24"/>
        </w:rPr>
        <w:t>š</w:t>
      </w:r>
      <w:r>
        <w:rPr>
          <w:sz w:val="24"/>
        </w:rPr>
        <w:t>taj o prodaji po izabranom datumu (od datuma – do datuma).</w:t>
      </w:r>
      <w:r w:rsidR="00120DFC">
        <w:rPr>
          <w:sz w:val="24"/>
        </w:rPr>
        <w:t xml:space="preserve"> </w:t>
      </w:r>
      <w:r>
        <w:rPr>
          <w:sz w:val="24"/>
        </w:rPr>
        <w:t>Forma treba da izlista sve komponente,</w:t>
      </w:r>
      <w:r w:rsidR="00120DFC">
        <w:rPr>
          <w:sz w:val="24"/>
        </w:rPr>
        <w:t xml:space="preserve"> </w:t>
      </w:r>
      <w:r>
        <w:rPr>
          <w:sz w:val="24"/>
        </w:rPr>
        <w:t xml:space="preserve">kolicine </w:t>
      </w:r>
      <w:r w:rsidR="00120DFC">
        <w:rPr>
          <w:sz w:val="24"/>
        </w:rPr>
        <w:t>i</w:t>
      </w:r>
      <w:r>
        <w:rPr>
          <w:sz w:val="24"/>
        </w:rPr>
        <w:t xml:space="preserve"> ukupan pazar za tra</w:t>
      </w:r>
      <w:r w:rsidR="00120DFC">
        <w:rPr>
          <w:sz w:val="24"/>
        </w:rPr>
        <w:t>ž</w:t>
      </w:r>
      <w:r>
        <w:rPr>
          <w:sz w:val="24"/>
        </w:rPr>
        <w:t xml:space="preserve">eni period. Kao </w:t>
      </w:r>
      <w:r w:rsidR="00120DFC">
        <w:rPr>
          <w:sz w:val="24"/>
        </w:rPr>
        <w:t>i</w:t>
      </w:r>
      <w:r>
        <w:rPr>
          <w:sz w:val="24"/>
        </w:rPr>
        <w:t xml:space="preserve"> kod prethodnih formi</w:t>
      </w:r>
      <w:r w:rsidR="00120DFC">
        <w:rPr>
          <w:sz w:val="24"/>
        </w:rPr>
        <w:t>,</w:t>
      </w:r>
      <w:r>
        <w:rPr>
          <w:sz w:val="24"/>
        </w:rPr>
        <w:t xml:space="preserve"> </w:t>
      </w:r>
      <w:r w:rsidR="00120DFC">
        <w:rPr>
          <w:sz w:val="24"/>
        </w:rPr>
        <w:t>i</w:t>
      </w:r>
      <w:r>
        <w:rPr>
          <w:sz w:val="24"/>
        </w:rPr>
        <w:t xml:space="preserve"> ovu formu treba e</w:t>
      </w:r>
      <w:r w:rsidR="00120DFC">
        <w:rPr>
          <w:sz w:val="24"/>
        </w:rPr>
        <w:t>ks</w:t>
      </w:r>
      <w:r>
        <w:rPr>
          <w:sz w:val="24"/>
        </w:rPr>
        <w:t>portovati u odre</w:t>
      </w:r>
      <w:r w:rsidR="00120DFC">
        <w:rPr>
          <w:sz w:val="24"/>
        </w:rPr>
        <w:t>đ</w:t>
      </w:r>
      <w:r>
        <w:rPr>
          <w:sz w:val="24"/>
        </w:rPr>
        <w:t>eni format (Word)</w:t>
      </w:r>
      <w:r w:rsidR="00120DFC">
        <w:rPr>
          <w:sz w:val="24"/>
        </w:rPr>
        <w:t>.</w:t>
      </w:r>
    </w:p>
    <w:p w:rsidR="00AC2BEF" w:rsidRPr="00C6684F" w:rsidRDefault="00AC2BEF" w:rsidP="00C6684F">
      <w:pPr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1"/>
        </w:numPr>
        <w:rPr>
          <w:i/>
          <w:sz w:val="24"/>
          <w:u w:val="single"/>
        </w:rPr>
      </w:pPr>
      <w:r w:rsidRPr="00957EAC">
        <w:rPr>
          <w:i/>
          <w:sz w:val="24"/>
          <w:u w:val="single"/>
        </w:rPr>
        <w:lastRenderedPageBreak/>
        <w:t>Formiranje razvojnog tima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Formiran je razvojni tim koga </w:t>
      </w:r>
      <w:r w:rsidR="00120DFC">
        <w:rPr>
          <w:sz w:val="24"/>
        </w:rPr>
        <w:t>č</w:t>
      </w:r>
      <w:r>
        <w:rPr>
          <w:sz w:val="24"/>
        </w:rPr>
        <w:t>ine</w:t>
      </w:r>
    </w:p>
    <w:p w:rsidR="00AC2BEF" w:rsidRPr="00734C99" w:rsidRDefault="00AC2BEF" w:rsidP="00AC2BEF">
      <w:pPr>
        <w:pStyle w:val="ListParagraph"/>
        <w:rPr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AC2BEF" w:rsidTr="00926526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Nikola Timotijevi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AC2BEF" w:rsidP="00926526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T</w:t>
            </w:r>
            <w:r w:rsidR="00C7126D">
              <w:rPr>
                <w:sz w:val="24"/>
              </w:rPr>
              <w:t>i</w:t>
            </w:r>
            <w:r>
              <w:rPr>
                <w:sz w:val="24"/>
              </w:rPr>
              <w:t xml:space="preserve">m </w:t>
            </w:r>
            <w:r w:rsidR="00C7126D">
              <w:rPr>
                <w:sz w:val="24"/>
              </w:rPr>
              <w:t>l</w:t>
            </w:r>
            <w:r>
              <w:rPr>
                <w:sz w:val="24"/>
              </w:rPr>
              <w:t>ider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Milo</w:t>
            </w:r>
            <w:r w:rsidR="00926526">
              <w:rPr>
                <w:sz w:val="24"/>
              </w:rPr>
              <w:t>š</w:t>
            </w:r>
            <w:r>
              <w:rPr>
                <w:sz w:val="24"/>
              </w:rPr>
              <w:t xml:space="preserve"> Janu</w:t>
            </w:r>
            <w:r w:rsidR="00120DFC">
              <w:rPr>
                <w:sz w:val="24"/>
              </w:rPr>
              <w:t>š</w:t>
            </w:r>
          </w:p>
        </w:tc>
        <w:tc>
          <w:tcPr>
            <w:tcW w:w="4788" w:type="dxa"/>
            <w:vAlign w:val="center"/>
          </w:tcPr>
          <w:p w:rsidR="00AC2BEF" w:rsidRPr="00C7126D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Neboj</w:t>
            </w:r>
            <w:r w:rsidR="00926526">
              <w:rPr>
                <w:sz w:val="24"/>
              </w:rPr>
              <w:t>š</w:t>
            </w:r>
            <w:r>
              <w:rPr>
                <w:sz w:val="24"/>
              </w:rPr>
              <w:t>a Stanojlovi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Vladan </w:t>
            </w:r>
            <w:r w:rsidR="00120DFC">
              <w:rPr>
                <w:sz w:val="24"/>
              </w:rPr>
              <w:t>Ć</w:t>
            </w:r>
            <w:r>
              <w:rPr>
                <w:sz w:val="24"/>
              </w:rPr>
              <w:t>upri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Lazar Petrovi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</w:tbl>
    <w:p w:rsidR="00AC2BEF" w:rsidRDefault="00AC2BEF" w:rsidP="00AC2BEF">
      <w:pPr>
        <w:rPr>
          <w:sz w:val="24"/>
        </w:rPr>
      </w:pPr>
    </w:p>
    <w:p w:rsidR="00AC2BEF" w:rsidRPr="00430A82" w:rsidRDefault="00AC2BEF" w:rsidP="00AC2BEF">
      <w:pPr>
        <w:pStyle w:val="ListParagraph"/>
        <w:numPr>
          <w:ilvl w:val="0"/>
          <w:numId w:val="1"/>
        </w:numPr>
        <w:rPr>
          <w:sz w:val="24"/>
        </w:rPr>
      </w:pPr>
      <w:r w:rsidRPr="00430A82">
        <w:rPr>
          <w:b/>
          <w:sz w:val="24"/>
        </w:rPr>
        <w:t>PLANIRANJE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Odre</w:t>
      </w:r>
      <w:r w:rsidR="00120DFC">
        <w:rPr>
          <w:sz w:val="24"/>
        </w:rPr>
        <w:t>đ</w:t>
      </w:r>
      <w:r>
        <w:rPr>
          <w:sz w:val="24"/>
        </w:rPr>
        <w:t>en je redosled razvoja aplikacije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relacione baze podataka</w:t>
      </w:r>
    </w:p>
    <w:p w:rsidR="00AC2BEF" w:rsidRPr="00B5728D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po</w:t>
      </w:r>
      <w:r w:rsidR="00120DFC">
        <w:rPr>
          <w:sz w:val="24"/>
        </w:rPr>
        <w:t>č</w:t>
      </w:r>
      <w:r>
        <w:rPr>
          <w:sz w:val="24"/>
        </w:rPr>
        <w:t>etnog korisni</w:t>
      </w:r>
      <w:r w:rsidR="00120DFC">
        <w:rPr>
          <w:sz w:val="24"/>
        </w:rPr>
        <w:t>č</w:t>
      </w:r>
      <w:r>
        <w:rPr>
          <w:sz w:val="24"/>
        </w:rPr>
        <w:t xml:space="preserve">kog interfejsa (Frontend) </w:t>
      </w:r>
      <w:r w:rsidR="00120DFC">
        <w:rPr>
          <w:sz w:val="24"/>
        </w:rPr>
        <w:t>i</w:t>
      </w:r>
      <w:r>
        <w:rPr>
          <w:sz w:val="24"/>
        </w:rPr>
        <w:t xml:space="preserve"> naziva aplikacije                      </w:t>
      </w:r>
      <w:r w:rsidRPr="00B5728D">
        <w:rPr>
          <w:sz w:val="24"/>
        </w:rPr>
        <w:t xml:space="preserve">                                                                                                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Kodiranje funkcionalnosti aplikacije (Backend)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Uskla</w:t>
      </w:r>
      <w:r w:rsidR="00120DFC">
        <w:rPr>
          <w:sz w:val="24"/>
        </w:rPr>
        <w:t>đ</w:t>
      </w:r>
      <w:r>
        <w:rPr>
          <w:sz w:val="24"/>
        </w:rPr>
        <w:t>ivanje funkcionalnosti korisni</w:t>
      </w:r>
      <w:r w:rsidR="00120DFC">
        <w:rPr>
          <w:sz w:val="24"/>
        </w:rPr>
        <w:t>č</w:t>
      </w:r>
      <w:r>
        <w:rPr>
          <w:sz w:val="24"/>
        </w:rPr>
        <w:t>kog interfejsa</w:t>
      </w:r>
    </w:p>
    <w:p w:rsidR="00AC2BEF" w:rsidRPr="009E5E70" w:rsidRDefault="00AC2BEF" w:rsidP="00AC2BEF">
      <w:pPr>
        <w:pStyle w:val="ListParagraph"/>
        <w:rPr>
          <w:sz w:val="24"/>
        </w:rPr>
      </w:pPr>
      <w:r>
        <w:rPr>
          <w:sz w:val="24"/>
        </w:rPr>
        <w:t>- Testiranje aplikacije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AC2BEF" w:rsidRDefault="00AC2BEF" w:rsidP="00AC2BEF">
      <w:pPr>
        <w:pStyle w:val="ListParagraph"/>
        <w:numPr>
          <w:ilvl w:val="0"/>
          <w:numId w:val="3"/>
        </w:numPr>
        <w:jc w:val="center"/>
        <w:rPr>
          <w:b/>
          <w:sz w:val="24"/>
        </w:rPr>
      </w:pPr>
      <w:r w:rsidRPr="00A005AC">
        <w:rPr>
          <w:b/>
          <w:sz w:val="24"/>
        </w:rPr>
        <w:t>Grafi</w:t>
      </w:r>
      <w:r w:rsidR="00120DFC">
        <w:rPr>
          <w:b/>
          <w:sz w:val="24"/>
        </w:rPr>
        <w:t>č</w:t>
      </w:r>
      <w:r w:rsidRPr="00A005AC">
        <w:rPr>
          <w:b/>
          <w:sz w:val="24"/>
        </w:rPr>
        <w:t>ki prikaz planirane aplikacije</w:t>
      </w:r>
    </w:p>
    <w:p w:rsidR="00AC2BEF" w:rsidRPr="009E5E70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69850</wp:posOffset>
                </wp:positionV>
                <wp:extent cx="361950" cy="1419225"/>
                <wp:effectExtent l="0" t="0" r="19050" b="47625"/>
                <wp:wrapNone/>
                <wp:docPr id="47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0" cy="1419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 prodajnih izveštaja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2" o:spid="_x0000_s1026" style="position:absolute;left:0;text-align:left;margin-left:303.5pt;margin-top:5.5pt;width:28.5pt;height:11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Izbor  prodajnih</w:t>
                      </w:r>
                      <w:proofErr w:type="gramEnd"/>
                      <w:r>
                        <w:rPr>
                          <w:sz w:val="18"/>
                        </w:rPr>
                        <w:t xml:space="preserve"> izveštaja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69850</wp:posOffset>
                </wp:positionV>
                <wp:extent cx="400050" cy="990600"/>
                <wp:effectExtent l="0" t="0" r="19050" b="38100"/>
                <wp:wrapNone/>
                <wp:docPr id="46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Nova komponenta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7" o:spid="_x0000_s1027" style="position:absolute;left:0;text-align:left;margin-left:139.25pt;margin-top:5.5pt;width:31.5pt;height:7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Nova komponenta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69850</wp:posOffset>
                </wp:positionV>
                <wp:extent cx="377825" cy="990600"/>
                <wp:effectExtent l="0" t="0" r="22225" b="38100"/>
                <wp:wrapNone/>
                <wp:docPr id="45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825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Novi dobavljač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8" o:spid="_x0000_s1028" style="position:absolute;left:0;text-align:left;margin-left:196.5pt;margin-top:5.5pt;width:29.75pt;height:7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Novi dobavljač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254635</wp:posOffset>
                </wp:positionV>
                <wp:extent cx="419100" cy="1038225"/>
                <wp:effectExtent l="0" t="0" r="19050" b="47625"/>
                <wp:wrapNone/>
                <wp:docPr id="44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038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Pretraga  i prodaja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0" o:spid="_x0000_s1029" style="position:absolute;left:0;text-align:left;margin-left:252.5pt;margin-top:20.05pt;width:33pt;height:8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Pretraga  i</w:t>
                      </w:r>
                      <w:proofErr w:type="gramEnd"/>
                      <w:r>
                        <w:rPr>
                          <w:sz w:val="18"/>
                        </w:rPr>
                        <w:t xml:space="preserve"> prodaja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69850</wp:posOffset>
                </wp:positionV>
                <wp:extent cx="382905" cy="1466850"/>
                <wp:effectExtent l="0" t="0" r="17145" b="38100"/>
                <wp:wrapNone/>
                <wp:docPr id="43" name="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2905" cy="1466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 nabavke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3" o:spid="_x0000_s1030" style="position:absolute;left:0;text-align:left;margin-left:348pt;margin-top:5.5pt;width:30.15pt;height:11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 nabavke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C42BE7" w:rsidRDefault="00AC2BEF" w:rsidP="00AC2BEF">
      <w:pPr>
        <w:jc w:val="center"/>
        <w:rPr>
          <w:sz w:val="24"/>
        </w:rPr>
      </w:pP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595630</wp:posOffset>
                </wp:positionV>
                <wp:extent cx="158750" cy="704850"/>
                <wp:effectExtent l="0" t="0" r="12700" b="0"/>
                <wp:wrapNone/>
                <wp:docPr id="42" name="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5875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DAA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 7" o:spid="_x0000_s1026" type="#_x0000_t32" style="position:absolute;margin-left:343pt;margin-top:46.9pt;width:12.5pt;height:55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595630</wp:posOffset>
                </wp:positionV>
                <wp:extent cx="304800" cy="704850"/>
                <wp:effectExtent l="0" t="0" r="0" b="0"/>
                <wp:wrapNone/>
                <wp:docPr id="41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30480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44F87" id=" 6" o:spid="_x0000_s1026" type="#_x0000_t32" style="position:absolute;margin-left:306.75pt;margin-top:46.9pt;width:24pt;height:55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538480</wp:posOffset>
                </wp:positionV>
                <wp:extent cx="0" cy="523875"/>
                <wp:effectExtent l="0" t="0" r="19050" b="0"/>
                <wp:wrapNone/>
                <wp:docPr id="40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8C4A3" id=" 10" o:spid="_x0000_s1026" type="#_x0000_t32" style="position:absolute;margin-left:263.25pt;margin-top:42.4pt;width:0;height:41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290830</wp:posOffset>
                </wp:positionV>
                <wp:extent cx="196850" cy="371475"/>
                <wp:effectExtent l="0" t="0" r="12700" b="9525"/>
                <wp:wrapNone/>
                <wp:docPr id="39" name="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9685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9C908" id=" 11" o:spid="_x0000_s1026" type="#_x0000_t32" style="position:absolute;margin-left:191.5pt;margin-top:22.9pt;width:15.5pt;height:29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357505</wp:posOffset>
                </wp:positionV>
                <wp:extent cx="161925" cy="304800"/>
                <wp:effectExtent l="0" t="0" r="9525" b="0"/>
                <wp:wrapNone/>
                <wp:docPr id="38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619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8E500" id=" 12" o:spid="_x0000_s1026" type="#_x0000_t32" style="position:absolute;margin-left:153pt;margin-top:28.15pt;width:12.75pt;height:2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">
                <o:lock v:ext="edit" shapetype="f"/>
              </v:shape>
            </w:pict>
          </mc:Fallback>
        </mc:AlternateContent>
      </w: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83185</wp:posOffset>
                </wp:positionV>
                <wp:extent cx="381000" cy="1782445"/>
                <wp:effectExtent l="0" t="0" r="19050" b="46355"/>
                <wp:wrapNone/>
                <wp:docPr id="37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7824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 xml:space="preserve">Pretraga po </w:t>
                            </w:r>
                            <w:r w:rsidRPr="00902C32">
                              <w:rPr>
                                <w:sz w:val="18"/>
                              </w:rPr>
                              <w:t>tipu,proizvo</w:t>
                            </w:r>
                            <w:r>
                              <w:rPr>
                                <w:sz w:val="18"/>
                              </w:rPr>
                              <w:t>đ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u…</w:t>
                            </w:r>
                          </w:p>
                          <w:p w:rsidR="003D0C77" w:rsidRDefault="003D0C77" w:rsidP="00AC2BEF">
                            <w:r>
                              <w:t>ddddd</w:t>
                            </w:r>
                          </w:p>
                          <w:p w:rsidR="003D0C77" w:rsidRDefault="003D0C77" w:rsidP="00AC2BEF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5" o:spid="_x0000_s1031" style="position:absolute;left:0;text-align:left;margin-left:57pt;margin-top:6.55pt;width:30pt;height:14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 xml:space="preserve">Pretraga po </w:t>
                      </w:r>
                      <w:proofErr w:type="gramStart"/>
                      <w:r w:rsidRPr="00902C32">
                        <w:rPr>
                          <w:sz w:val="18"/>
                        </w:rPr>
                        <w:t>tipu,proizvo</w:t>
                      </w:r>
                      <w:r>
                        <w:rPr>
                          <w:sz w:val="18"/>
                        </w:rPr>
                        <w:t>đ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u</w:t>
                      </w:r>
                      <w:proofErr w:type="gramEnd"/>
                      <w:r w:rsidRPr="00902C32">
                        <w:rPr>
                          <w:sz w:val="18"/>
                        </w:rPr>
                        <w:t>…</w:t>
                      </w:r>
                    </w:p>
                    <w:p w:rsidR="003D0C77" w:rsidRDefault="003D0C77" w:rsidP="00AC2BEF">
                      <w:r>
                        <w:t>ddddd</w:t>
                      </w:r>
                    </w:p>
                    <w:p w:rsidR="003D0C77" w:rsidRDefault="003D0C77" w:rsidP="00AC2BEF"/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327025</wp:posOffset>
                </wp:positionV>
                <wp:extent cx="679450" cy="1590675"/>
                <wp:effectExtent l="0" t="0" r="25400" b="47625"/>
                <wp:wrapNone/>
                <wp:docPr id="36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9450" cy="15906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>Masovna nabavka postoje</w:t>
                            </w:r>
                            <w:r>
                              <w:rPr>
                                <w:sz w:val="18"/>
                              </w:rPr>
                              <w:t>ć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ih komponenti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dodavanje nove komponente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dobavlja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6" o:spid="_x0000_s1032" style="position:absolute;left:0;text-align:left;margin-left:148.25pt;margin-top:25.75pt;width:53.5pt;height:12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>Masovna nabavka postoje</w:t>
                      </w:r>
                      <w:r>
                        <w:rPr>
                          <w:sz w:val="18"/>
                        </w:rPr>
                        <w:t>ć</w:t>
                      </w:r>
                      <w:r w:rsidRPr="00902C32">
                        <w:rPr>
                          <w:sz w:val="18"/>
                        </w:rPr>
                        <w:t xml:space="preserve">ih komponenti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dodavanje nove komponente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dobavlja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668020</wp:posOffset>
                </wp:positionV>
                <wp:extent cx="419100" cy="1219200"/>
                <wp:effectExtent l="0" t="0" r="19050" b="38100"/>
                <wp:wrapNone/>
                <wp:docPr id="35" name="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2192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 komponenti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9" o:spid="_x0000_s1033" style="position:absolute;left:0;text-align:left;margin-left:248.25pt;margin-top:52.6pt;width:33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Prodaja  komponenti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AC2BEF" w:rsidRPr="00430A82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5343525</wp:posOffset>
                </wp:positionH>
                <wp:positionV relativeFrom="paragraph">
                  <wp:posOffset>233680</wp:posOffset>
                </wp:positionV>
                <wp:extent cx="352425" cy="1295400"/>
                <wp:effectExtent l="0" t="0" r="28575" b="38100"/>
                <wp:wrapNone/>
                <wp:docPr id="34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1295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Ažuriranje komponenti</w:t>
                            </w:r>
                          </w:p>
                          <w:p w:rsidR="00BD4BF0" w:rsidRDefault="00BD4BF0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4" o:spid="_x0000_s1034" style="position:absolute;left:0;text-align:left;margin-left:420.75pt;margin-top:18.4pt;width:27.75pt;height:10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Ažuriranje komponenti</w:t>
                      </w:r>
                    </w:p>
                    <w:p w:rsidR="00BD4BF0" w:rsidRDefault="00BD4BF0"/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jc w:val="center"/>
        <w:rPr>
          <w:i/>
          <w:sz w:val="24"/>
          <w:u w:val="single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264160</wp:posOffset>
                </wp:positionV>
                <wp:extent cx="609600" cy="1057275"/>
                <wp:effectExtent l="0" t="0" r="19050" b="47625"/>
                <wp:wrapNone/>
                <wp:docPr id="33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" cy="10572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</w:t>
                            </w:r>
                          </w:p>
                          <w:p w:rsidR="003D0C77" w:rsidRPr="00902C32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ili nabavka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1" o:spid="_x0000_s1035" style="position:absolute;left:0;text-align:left;margin-left:315.75pt;margin-top:20.8pt;width:48pt;height:8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</w:t>
                      </w:r>
                    </w:p>
                    <w:p w:rsidR="003D0C77" w:rsidRPr="00902C32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Prodaja ili nabavka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957EAC" w:rsidRDefault="00AC2BEF" w:rsidP="00AC2BEF">
      <w:pPr>
        <w:jc w:val="center"/>
        <w:rPr>
          <w:sz w:val="24"/>
        </w:rPr>
      </w:pPr>
    </w:p>
    <w:p w:rsidR="00AC2BEF" w:rsidRPr="00957EAC" w:rsidRDefault="00AC2BEF" w:rsidP="00AC2BEF">
      <w:pPr>
        <w:pStyle w:val="ListParagraph"/>
        <w:jc w:val="center"/>
        <w:rPr>
          <w:sz w:val="24"/>
        </w:rPr>
      </w:pPr>
    </w:p>
    <w:p w:rsidR="00AC2BEF" w:rsidRPr="006C1167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2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1CA5" id=" 8" o:spid="_x0000_s1026" type="#_x0000_t32" style="position:absolute;margin-left:343pt;margin-top:22.7pt;width:0;height:40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1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6BEB9" id=" 9" o:spid="_x0000_s1026" type="#_x0000_t32" style="position:absolute;margin-left:263.25pt;margin-top:22.7pt;width:0;height:40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367665</wp:posOffset>
                </wp:positionV>
                <wp:extent cx="676275" cy="184150"/>
                <wp:effectExtent l="0" t="247650" r="0" b="234950"/>
                <wp:wrapNone/>
                <wp:docPr id="30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76275" cy="18415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14F8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 4" o:spid="_x0000_s1026" type="#_x0000_t34" style="position:absolute;margin-left:157.6pt;margin-top:28.95pt;width:53.25pt;height:14.5pt;rotation:-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" adj="10790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788035</wp:posOffset>
                </wp:positionH>
                <wp:positionV relativeFrom="paragraph">
                  <wp:posOffset>170180</wp:posOffset>
                </wp:positionV>
                <wp:extent cx="652145" cy="400050"/>
                <wp:effectExtent l="0" t="171450" r="0" b="114300"/>
                <wp:wrapNone/>
                <wp:docPr id="29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52145" cy="400050"/>
                        </a:xfrm>
                        <a:prstGeom prst="bentConnector3">
                          <a:avLst>
                            <a:gd name="adj1" fmla="val 4994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5098B" id=" 24" o:spid="_x0000_s1026" type="#_x0000_t34" style="position:absolute;margin-left:62.05pt;margin-top:13.4pt;width:51.35pt;height:31.5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" adj="1078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5033645</wp:posOffset>
                </wp:positionH>
                <wp:positionV relativeFrom="paragraph">
                  <wp:posOffset>326390</wp:posOffset>
                </wp:positionV>
                <wp:extent cx="676275" cy="266700"/>
                <wp:effectExtent l="0" t="209550" r="0" b="190500"/>
                <wp:wrapNone/>
                <wp:docPr id="28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6200000">
                          <a:off x="0" y="0"/>
                          <a:ext cx="676275" cy="26670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2017E" id=" 5" o:spid="_x0000_s1026" type="#_x0000_t34" style="position:absolute;margin-left:396.35pt;margin-top:25.7pt;width:53.25pt;height:2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" adj="10790"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ind w:left="3630"/>
        <w:jc w:val="center"/>
        <w:rPr>
          <w:sz w:val="24"/>
        </w:rPr>
      </w:pPr>
    </w:p>
    <w:p w:rsidR="00AC2BEF" w:rsidRDefault="00F25D7D" w:rsidP="00AC2BEF">
      <w:pPr>
        <w:ind w:left="363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-84455</wp:posOffset>
                </wp:positionV>
                <wp:extent cx="419100" cy="714375"/>
                <wp:effectExtent l="152400" t="0" r="171450" b="0"/>
                <wp:wrapNone/>
                <wp:docPr id="27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1910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>Ažuriranje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1" o:spid="_x0000_s1036" style="position:absolute;left:0;text-align:left;margin-left:397.9pt;margin-top:-6.65pt;width:33pt;height:56.2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>Ažuriranje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64770</wp:posOffset>
                </wp:positionV>
                <wp:extent cx="796925" cy="389255"/>
                <wp:effectExtent l="0" t="0" r="22225" b="29845"/>
                <wp:wrapNone/>
                <wp:docPr id="26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6925" cy="3892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>
                            <w:r>
                              <w:t>Nabavka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5" o:spid="_x0000_s1037" style="position:absolute;left:0;text-align:left;margin-left:157.75pt;margin-top:5.1pt;width:62.75pt;height:3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>
                      <w:r>
                        <w:t>Nabavka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219710</wp:posOffset>
                </wp:positionV>
                <wp:extent cx="0" cy="381635"/>
                <wp:effectExtent l="76200" t="38100" r="38100" b="0"/>
                <wp:wrapNone/>
                <wp:docPr id="25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81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0F70" id=" 22" o:spid="_x0000_s1026" type="#_x0000_t32" style="position:absolute;margin-left:268.5pt;margin-top:17.3pt;width:0;height:30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-106045</wp:posOffset>
                </wp:positionV>
                <wp:extent cx="405130" cy="714375"/>
                <wp:effectExtent l="152400" t="0" r="166370" b="0"/>
                <wp:wrapNone/>
                <wp:docPr id="24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0513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Prodaja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3" o:spid="_x0000_s1038" style="position:absolute;left:0;text-align:left;margin-left:249.2pt;margin-top:-8.35pt;width:31.9pt;height:56.2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Prodaja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-131445</wp:posOffset>
                </wp:positionV>
                <wp:extent cx="409575" cy="762000"/>
                <wp:effectExtent l="171450" t="0" r="200025" b="0"/>
                <wp:wrapNone/>
                <wp:docPr id="23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09575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Pretraga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8" o:spid="_x0000_s1039" style="position:absolute;left:0;text-align:left;margin-left:93.1pt;margin-top:-10.35pt;width:32.25pt;height:60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Pretraga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-117475</wp:posOffset>
                </wp:positionV>
                <wp:extent cx="438150" cy="762000"/>
                <wp:effectExtent l="171450" t="0" r="190500" b="0"/>
                <wp:wrapNone/>
                <wp:docPr id="22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38150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Izveštaji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0" o:spid="_x0000_s1040" style="position:absolute;left:0;text-align:left;margin-left:324.75pt;margin-top:-9.25pt;width:34.5pt;height:60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Izveštaji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1152525" cy="334010"/>
                <wp:effectExtent l="0" t="76200" r="0" b="8890"/>
                <wp:wrapNone/>
                <wp:docPr id="21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52525" cy="334010"/>
                        </a:xfrm>
                        <a:prstGeom prst="bentConnector3">
                          <a:avLst>
                            <a:gd name="adj1" fmla="val 6809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F5C1A" id=" 16" o:spid="_x0000_s1026" type="#_x0000_t34" style="position:absolute;margin-left:332pt;margin-top:10.1pt;width:90.75pt;height:26.3pt;flip:y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" adj="1470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>
                <wp:simplePos x="0" y="0"/>
                <wp:positionH relativeFrom="column">
                  <wp:posOffset>2720975</wp:posOffset>
                </wp:positionH>
                <wp:positionV relativeFrom="paragraph">
                  <wp:posOffset>80645</wp:posOffset>
                </wp:positionV>
                <wp:extent cx="514350" cy="334010"/>
                <wp:effectExtent l="38100" t="76200" r="0" b="8890"/>
                <wp:wrapNone/>
                <wp:docPr id="20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514350" cy="3340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FDD98" id=" 15" o:spid="_x0000_s1026" type="#_x0000_t34" style="position:absolute;margin-left:214.25pt;margin-top:6.35pt;width:40.5pt;height:26.3pt;rotation:180;z-index:2516561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80645</wp:posOffset>
                </wp:positionV>
                <wp:extent cx="1200150" cy="334010"/>
                <wp:effectExtent l="38100" t="76200" r="0" b="8890"/>
                <wp:wrapNone/>
                <wp:docPr id="19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1200150" cy="334010"/>
                        </a:xfrm>
                        <a:prstGeom prst="bentConnector3">
                          <a:avLst>
                            <a:gd name="adj1" fmla="val 6825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F8EBB" id=" 14" o:spid="_x0000_s1026" type="#_x0000_t34" style="position:absolute;margin-left:129.5pt;margin-top:6.35pt;width:94.5pt;height:26.3pt;rotation:180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" adj="14742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409575" cy="286385"/>
                <wp:effectExtent l="0" t="76200" r="0" b="18415"/>
                <wp:wrapNone/>
                <wp:docPr id="18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409575" cy="286385"/>
                        </a:xfrm>
                        <a:prstGeom prst="bentConnector3">
                          <a:avLst>
                            <a:gd name="adj1" fmla="val 4992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F8CA5" id=" 17" o:spid="_x0000_s1026" type="#_x0000_t34" style="position:absolute;margin-left:332pt;margin-top:10.1pt;width:32.25pt;height:22.55pt;flip:y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" adj="10783">
                <v:stroke endarrow="block"/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2495550</wp:posOffset>
                </wp:positionH>
                <wp:positionV relativeFrom="paragraph">
                  <wp:posOffset>83820</wp:posOffset>
                </wp:positionV>
                <wp:extent cx="1924050" cy="596900"/>
                <wp:effectExtent l="0" t="0" r="19050" b="31750"/>
                <wp:wrapNone/>
                <wp:docPr id="1" name="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4050" cy="596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5728D">
                              <w:rPr>
                                <w:sz w:val="18"/>
                              </w:rPr>
                              <w:t>Po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B5728D">
                              <w:rPr>
                                <w:sz w:val="18"/>
                              </w:rPr>
                              <w:t xml:space="preserve">etna </w:t>
                            </w:r>
                            <w:r>
                              <w:rPr>
                                <w:sz w:val="18"/>
                              </w:rPr>
                              <w:t>s</w:t>
                            </w:r>
                            <w:r w:rsidRPr="00B5728D">
                              <w:rPr>
                                <w:sz w:val="18"/>
                              </w:rPr>
                              <w:t>trana</w:t>
                            </w:r>
                          </w:p>
                          <w:p w:rsidR="003D0C77" w:rsidRDefault="003D0C77" w:rsidP="00AC2BEF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Undp OfflineStore</w:t>
                            </w:r>
                          </w:p>
                          <w:p w:rsidR="003D0C77" w:rsidRDefault="003D0C77" w:rsidP="00AC2BEF"/>
                          <w:p w:rsidR="003D0C77" w:rsidRDefault="003D0C77" w:rsidP="00AC2BE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3" o:spid="_x0000_s1041" style="position:absolute;left:0;text-align:left;margin-left:196.5pt;margin-top:6.6pt;width:151.5pt;height:4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pPr>
                        <w:jc w:val="center"/>
                        <w:rPr>
                          <w:sz w:val="18"/>
                        </w:rPr>
                      </w:pPr>
                      <w:r w:rsidRPr="00B5728D">
                        <w:rPr>
                          <w:sz w:val="18"/>
                        </w:rPr>
                        <w:t>Po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B5728D">
                        <w:rPr>
                          <w:sz w:val="18"/>
                        </w:rPr>
                        <w:t xml:space="preserve">etna </w:t>
                      </w:r>
                      <w:r>
                        <w:rPr>
                          <w:sz w:val="18"/>
                        </w:rPr>
                        <w:t>s</w:t>
                      </w:r>
                      <w:r w:rsidRPr="00B5728D">
                        <w:rPr>
                          <w:sz w:val="18"/>
                        </w:rPr>
                        <w:t>trana</w:t>
                      </w:r>
                    </w:p>
                    <w:p w:rsidR="003D0C77" w:rsidRDefault="003D0C77" w:rsidP="00AC2BEF">
                      <w:pPr>
                        <w:jc w:val="center"/>
                      </w:pPr>
                      <w:r>
                        <w:rPr>
                          <w:sz w:val="18"/>
                        </w:rPr>
                        <w:t>Undp OfflineStore</w:t>
                      </w:r>
                    </w:p>
                    <w:p w:rsidR="003D0C77" w:rsidRDefault="003D0C77" w:rsidP="00AC2BEF"/>
                    <w:p w:rsidR="003D0C77" w:rsidRDefault="003D0C77" w:rsidP="00AC2BEF"/>
                  </w:txbxContent>
                </v:textbox>
                <w10:wrap anchorx="margin"/>
              </v:rect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AC2BEF" w:rsidP="005D5943">
      <w:pPr>
        <w:pStyle w:val="Signature"/>
        <w:jc w:val="center"/>
        <w:rPr>
          <w:sz w:val="24"/>
        </w:rPr>
      </w:pPr>
      <w:r>
        <w:rPr>
          <w:color w:val="000000" w:themeColor="text1"/>
        </w:rPr>
        <w:t xml:space="preserve"> </w:t>
      </w:r>
      <w:r>
        <w:rPr>
          <w:sz w:val="24"/>
        </w:rPr>
        <w:t xml:space="preserve">     MySql Baza Podataka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lastRenderedPageBreak/>
        <w:t xml:space="preserve">                                     </w:t>
      </w:r>
      <w:r w:rsidRPr="00AC2BEF">
        <w:rPr>
          <w:sz w:val="24"/>
        </w:rPr>
        <w:t>Kreirana je baza podataka sa odgovaraju</w:t>
      </w:r>
      <w:r w:rsidR="001678C3">
        <w:rPr>
          <w:sz w:val="24"/>
        </w:rPr>
        <w:t>ć</w:t>
      </w:r>
      <w:r w:rsidRPr="00AC2BEF">
        <w:rPr>
          <w:sz w:val="24"/>
        </w:rPr>
        <w:t xml:space="preserve">im tabelama </w:t>
      </w:r>
      <w:r w:rsidR="001678C3">
        <w:rPr>
          <w:sz w:val="24"/>
        </w:rPr>
        <w:t>i</w:t>
      </w:r>
      <w:r w:rsidRPr="00AC2BEF">
        <w:rPr>
          <w:sz w:val="24"/>
        </w:rPr>
        <w:t xml:space="preserve"> relacijama</w:t>
      </w:r>
    </w:p>
    <w:p w:rsidR="005D5943" w:rsidRPr="00AC2BEF" w:rsidRDefault="005D5943" w:rsidP="005D594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72584" cy="33649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EF" w:rsidRPr="00AC2BEF" w:rsidRDefault="00AC2BEF" w:rsidP="005F3101">
      <w:pPr>
        <w:jc w:val="center"/>
        <w:rPr>
          <w:sz w:val="24"/>
        </w:rPr>
      </w:pPr>
      <w:r w:rsidRPr="00AC2BEF">
        <w:rPr>
          <w:sz w:val="24"/>
        </w:rPr>
        <w:t>Kreiran je korisni</w:t>
      </w:r>
      <w:r w:rsidR="001678C3">
        <w:rPr>
          <w:sz w:val="24"/>
        </w:rPr>
        <w:t>č</w:t>
      </w:r>
      <w:r w:rsidRPr="00AC2BEF">
        <w:rPr>
          <w:sz w:val="24"/>
        </w:rPr>
        <w:t>ki interfejs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t xml:space="preserve">           </w:t>
      </w:r>
      <w:r>
        <w:rPr>
          <w:noProof/>
          <w:sz w:val="24"/>
        </w:rPr>
        <w:drawing>
          <wp:inline distT="0" distB="0" distL="0" distR="0">
            <wp:extent cx="5943600" cy="4030980"/>
            <wp:effectExtent l="19050" t="0" r="0" b="0"/>
            <wp:docPr id="2" name="Picture 1" descr="Naslov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lovn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jc w:val="center"/>
        <w:rPr>
          <w:sz w:val="24"/>
        </w:rPr>
      </w:pPr>
      <w:r>
        <w:rPr>
          <w:sz w:val="24"/>
        </w:rPr>
        <w:t xml:space="preserve"> Slika 1.0 – Korisni</w:t>
      </w:r>
      <w:r w:rsidR="001678C3">
        <w:rPr>
          <w:sz w:val="24"/>
        </w:rPr>
        <w:t>č</w:t>
      </w:r>
      <w:r>
        <w:rPr>
          <w:sz w:val="24"/>
        </w:rPr>
        <w:t>ki interfejs – Po</w:t>
      </w:r>
      <w:r w:rsidR="001678C3">
        <w:rPr>
          <w:sz w:val="24"/>
        </w:rPr>
        <w:t>č</w:t>
      </w:r>
      <w:r>
        <w:rPr>
          <w:sz w:val="24"/>
        </w:rPr>
        <w:t>etna stranica</w:t>
      </w:r>
    </w:p>
    <w:p w:rsidR="005F3101" w:rsidRDefault="005F3101" w:rsidP="005F3101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center"/>
        <w:rPr>
          <w:sz w:val="24"/>
        </w:rPr>
      </w:pPr>
      <w:r>
        <w:rPr>
          <w:sz w:val="24"/>
        </w:rPr>
        <w:lastRenderedPageBreak/>
        <w:t>Po</w:t>
      </w:r>
      <w:r w:rsidR="001678C3">
        <w:rPr>
          <w:sz w:val="24"/>
        </w:rPr>
        <w:t>č</w:t>
      </w:r>
      <w:r>
        <w:rPr>
          <w:sz w:val="24"/>
        </w:rPr>
        <w:t xml:space="preserve">etna stranica 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4A02F5" w:rsidRDefault="00AC2BEF" w:rsidP="004A02F5">
      <w:pPr>
        <w:spacing w:line="360" w:lineRule="auto"/>
        <w:jc w:val="both"/>
        <w:rPr>
          <w:sz w:val="24"/>
        </w:rPr>
      </w:pPr>
      <w:r w:rsidRPr="004A02F5">
        <w:rPr>
          <w:sz w:val="24"/>
        </w:rPr>
        <w:t>Po</w:t>
      </w:r>
      <w:r w:rsidR="001678C3" w:rsidRPr="004A02F5">
        <w:rPr>
          <w:sz w:val="24"/>
        </w:rPr>
        <w:t>č</w:t>
      </w:r>
      <w:r w:rsidRPr="004A02F5">
        <w:rPr>
          <w:sz w:val="24"/>
        </w:rPr>
        <w:t xml:space="preserve">etna stranica </w:t>
      </w:r>
      <w:r w:rsidRPr="004A02F5">
        <w:rPr>
          <w:b/>
          <w:sz w:val="24"/>
        </w:rPr>
        <w:t>Undp</w:t>
      </w:r>
      <w:r w:rsidR="001678C3" w:rsidRPr="004A02F5">
        <w:rPr>
          <w:b/>
          <w:sz w:val="24"/>
        </w:rPr>
        <w:t xml:space="preserve"> </w:t>
      </w:r>
      <w:r w:rsidRPr="004A02F5">
        <w:rPr>
          <w:b/>
          <w:sz w:val="24"/>
        </w:rPr>
        <w:t>OfflineStore</w:t>
      </w:r>
      <w:r w:rsidRPr="004A02F5">
        <w:rPr>
          <w:sz w:val="24"/>
        </w:rPr>
        <w:t xml:space="preserve"> aplikacije sadr</w:t>
      </w:r>
      <w:r w:rsidR="001678C3" w:rsidRPr="004A02F5">
        <w:rPr>
          <w:sz w:val="24"/>
        </w:rPr>
        <w:t>ž</w:t>
      </w:r>
      <w:r w:rsidRPr="004A02F5">
        <w:rPr>
          <w:sz w:val="24"/>
        </w:rPr>
        <w:t xml:space="preserve">i </w:t>
      </w:r>
      <w:r w:rsidR="00BD4BF0" w:rsidRPr="004A02F5">
        <w:rPr>
          <w:sz w:val="24"/>
        </w:rPr>
        <w:t>dugme</w:t>
      </w:r>
      <w:r w:rsidRPr="004A02F5">
        <w:rPr>
          <w:sz w:val="24"/>
        </w:rPr>
        <w:t xml:space="preserve"> za pretragu,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nabavku,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prodaju,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izve</w:t>
      </w:r>
      <w:r w:rsidR="001678C3" w:rsidRPr="004A02F5">
        <w:rPr>
          <w:sz w:val="24"/>
        </w:rPr>
        <w:t>š</w:t>
      </w:r>
      <w:r w:rsidRPr="004A02F5">
        <w:rPr>
          <w:sz w:val="24"/>
        </w:rPr>
        <w:t xml:space="preserve">taje </w:t>
      </w:r>
      <w:r w:rsidR="001678C3" w:rsidRPr="004A02F5">
        <w:rPr>
          <w:sz w:val="24"/>
        </w:rPr>
        <w:t>i</w:t>
      </w:r>
      <w:r w:rsidRPr="004A02F5">
        <w:rPr>
          <w:sz w:val="24"/>
        </w:rPr>
        <w:t xml:space="preserve"> a</w:t>
      </w:r>
      <w:r w:rsidR="001678C3" w:rsidRPr="004A02F5">
        <w:rPr>
          <w:sz w:val="24"/>
        </w:rPr>
        <w:t>ž</w:t>
      </w:r>
      <w:r w:rsidRPr="004A02F5">
        <w:rPr>
          <w:sz w:val="24"/>
        </w:rPr>
        <w:t>uriranje.</w:t>
      </w:r>
    </w:p>
    <w:p w:rsidR="00AC2BEF" w:rsidRPr="00A005AC" w:rsidRDefault="00AC2BEF" w:rsidP="00AC2BEF">
      <w:pPr>
        <w:pStyle w:val="ListParagraph"/>
        <w:numPr>
          <w:ilvl w:val="0"/>
          <w:numId w:val="4"/>
        </w:numPr>
        <w:spacing w:line="360" w:lineRule="auto"/>
        <w:jc w:val="center"/>
        <w:rPr>
          <w:sz w:val="24"/>
        </w:rPr>
      </w:pPr>
      <w:r w:rsidRPr="00C53290">
        <w:rPr>
          <w:b/>
          <w:i/>
          <w:sz w:val="28"/>
          <w:u w:val="single"/>
        </w:rPr>
        <w:t>Pretraga</w:t>
      </w:r>
    </w:p>
    <w:p w:rsidR="00AC2BEF" w:rsidRDefault="00AC2BEF" w:rsidP="00BD4BF0">
      <w:pPr>
        <w:pStyle w:val="ListParagraph"/>
        <w:spacing w:line="360" w:lineRule="auto"/>
        <w:ind w:left="1080"/>
        <w:rPr>
          <w:sz w:val="24"/>
        </w:rPr>
      </w:pPr>
    </w:p>
    <w:p w:rsidR="009C5C41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Pretraga</w:t>
      </w:r>
      <w:r w:rsidRPr="007A6778">
        <w:rPr>
          <w:sz w:val="24"/>
        </w:rPr>
        <w:t xml:space="preserve"> otvara se novi prozor u kome je mogu</w:t>
      </w:r>
      <w:r w:rsidR="001678C3">
        <w:rPr>
          <w:sz w:val="24"/>
        </w:rPr>
        <w:t>ć</w:t>
      </w:r>
      <w:r w:rsidRPr="007A6778">
        <w:rPr>
          <w:sz w:val="24"/>
        </w:rPr>
        <w:t>e pretra</w:t>
      </w:r>
      <w:r w:rsidR="001678C3">
        <w:rPr>
          <w:sz w:val="24"/>
        </w:rPr>
        <w:t>ž</w:t>
      </w:r>
      <w:r w:rsidRPr="007A6778">
        <w:rPr>
          <w:sz w:val="24"/>
        </w:rPr>
        <w:t>iti</w:t>
      </w:r>
      <w:r w:rsidR="009C054C">
        <w:rPr>
          <w:sz w:val="24"/>
        </w:rPr>
        <w:t xml:space="preserve"> komponente</w:t>
      </w:r>
      <w:r w:rsidRPr="007A6778">
        <w:rPr>
          <w:sz w:val="24"/>
        </w:rPr>
        <w:t>. Stranica za pretragu sadr</w:t>
      </w:r>
      <w:r w:rsidR="001678C3">
        <w:rPr>
          <w:sz w:val="24"/>
        </w:rPr>
        <w:t>ž</w:t>
      </w:r>
      <w:r w:rsidRPr="007A6778">
        <w:rPr>
          <w:sz w:val="24"/>
        </w:rPr>
        <w:t xml:space="preserve">i </w:t>
      </w:r>
      <w:r w:rsidRPr="007A6778">
        <w:rPr>
          <w:i/>
          <w:sz w:val="24"/>
        </w:rPr>
        <w:t>ComboBox</w:t>
      </w:r>
      <w:r w:rsidR="00BD4BF0">
        <w:rPr>
          <w:sz w:val="24"/>
        </w:rPr>
        <w:t>-eve (p</w:t>
      </w:r>
      <w:r w:rsidRPr="007A6778">
        <w:rPr>
          <w:sz w:val="24"/>
        </w:rPr>
        <w:t>adaju</w:t>
      </w:r>
      <w:r w:rsidR="001678C3">
        <w:rPr>
          <w:sz w:val="24"/>
        </w:rPr>
        <w:t>ć</w:t>
      </w:r>
      <w:r w:rsidRPr="007A6778">
        <w:rPr>
          <w:sz w:val="24"/>
        </w:rPr>
        <w:t>e menije)</w:t>
      </w:r>
      <w:r w:rsidR="001678C3">
        <w:rPr>
          <w:sz w:val="24"/>
        </w:rPr>
        <w:t xml:space="preserve"> </w:t>
      </w:r>
      <w:r w:rsidR="009C5C41">
        <w:rPr>
          <w:sz w:val="24"/>
        </w:rPr>
        <w:t>koji omogućavaju p</w:t>
      </w:r>
      <w:r w:rsidRPr="007A6778">
        <w:rPr>
          <w:sz w:val="24"/>
        </w:rPr>
        <w:t>retrag</w:t>
      </w:r>
      <w:r w:rsidR="009C5C41">
        <w:rPr>
          <w:sz w:val="24"/>
        </w:rPr>
        <w:t>u</w:t>
      </w:r>
      <w:r w:rsidRPr="007A6778">
        <w:rPr>
          <w:sz w:val="24"/>
        </w:rPr>
        <w:t xml:space="preserve"> po tipu komponente (prvi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 ili po proizvo</w:t>
      </w:r>
      <w:r w:rsidR="001678C3">
        <w:rPr>
          <w:sz w:val="24"/>
        </w:rPr>
        <w:t>đ</w:t>
      </w:r>
      <w:r w:rsidRPr="007A6778">
        <w:rPr>
          <w:sz w:val="24"/>
        </w:rPr>
        <w:t>a</w:t>
      </w:r>
      <w:r w:rsidR="001678C3">
        <w:rPr>
          <w:sz w:val="24"/>
        </w:rPr>
        <w:t>č</w:t>
      </w:r>
      <w:r w:rsidRPr="007A6778">
        <w:rPr>
          <w:sz w:val="24"/>
        </w:rPr>
        <w:t>u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(drugi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</w:t>
      </w:r>
      <w:r w:rsidR="001678C3">
        <w:rPr>
          <w:sz w:val="24"/>
        </w:rPr>
        <w:t>. T</w:t>
      </w:r>
      <w:r w:rsidRPr="007A6778">
        <w:rPr>
          <w:sz w:val="24"/>
        </w:rPr>
        <w:t>ako</w:t>
      </w:r>
      <w:r w:rsidR="001678C3">
        <w:rPr>
          <w:sz w:val="24"/>
        </w:rPr>
        <w:t>đ</w:t>
      </w:r>
      <w:r w:rsidRPr="007A6778">
        <w:rPr>
          <w:sz w:val="24"/>
        </w:rPr>
        <w:t>e je mogu</w:t>
      </w:r>
      <w:r w:rsidR="001678C3">
        <w:rPr>
          <w:sz w:val="24"/>
        </w:rPr>
        <w:t>ć</w:t>
      </w:r>
      <w:r w:rsidRPr="007A6778">
        <w:rPr>
          <w:sz w:val="24"/>
        </w:rPr>
        <w:t xml:space="preserve">a </w:t>
      </w:r>
      <w:r w:rsidR="001678C3">
        <w:rPr>
          <w:sz w:val="24"/>
        </w:rPr>
        <w:t>i</w:t>
      </w:r>
      <w:r w:rsidRPr="007A6778">
        <w:rPr>
          <w:sz w:val="24"/>
        </w:rPr>
        <w:t xml:space="preserve"> pretraga prema </w:t>
      </w:r>
      <w:r w:rsidR="00BD4BF0">
        <w:rPr>
          <w:sz w:val="24"/>
        </w:rPr>
        <w:t xml:space="preserve">delu </w:t>
      </w:r>
      <w:r w:rsidRPr="007A6778">
        <w:rPr>
          <w:sz w:val="24"/>
        </w:rPr>
        <w:t>naziv</w:t>
      </w:r>
      <w:r w:rsidR="00BD4BF0">
        <w:rPr>
          <w:sz w:val="24"/>
        </w:rPr>
        <w:t>a</w:t>
      </w:r>
      <w:r w:rsidRPr="007A6778">
        <w:rPr>
          <w:sz w:val="24"/>
        </w:rPr>
        <w:t xml:space="preserve"> komponente u tekstualnom polju za pretragu.</w:t>
      </w:r>
      <w:r w:rsidR="001678C3">
        <w:rPr>
          <w:sz w:val="24"/>
        </w:rPr>
        <w:t xml:space="preserve"> </w:t>
      </w:r>
      <w:r w:rsidRPr="007A6778">
        <w:rPr>
          <w:sz w:val="24"/>
        </w:rPr>
        <w:t>Odabirom bilo koje od ove tri opcije</w:t>
      </w:r>
      <w:r w:rsidR="009C5C41">
        <w:rPr>
          <w:sz w:val="24"/>
        </w:rPr>
        <w:t>, ili kombinacije istih,</w:t>
      </w:r>
      <w:r w:rsidRPr="007A6778">
        <w:rPr>
          <w:sz w:val="24"/>
        </w:rPr>
        <w:t xml:space="preserve"> </w:t>
      </w:r>
      <w:r w:rsidR="001678C3">
        <w:rPr>
          <w:sz w:val="24"/>
        </w:rPr>
        <w:t>i</w:t>
      </w:r>
      <w:r w:rsidRPr="007A6778">
        <w:rPr>
          <w:sz w:val="24"/>
        </w:rPr>
        <w:t xml:space="preserve">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</w:t>
      </w:r>
      <w:r w:rsidR="009C5C41">
        <w:rPr>
          <w:sz w:val="24"/>
        </w:rPr>
        <w:t>u gornjoj tabeli biće prikazane komponente koje zadovoljavaju zadate kriterijume</w:t>
      </w:r>
      <w:r w:rsidRPr="007A6778">
        <w:rPr>
          <w:sz w:val="24"/>
        </w:rPr>
        <w:t>. Ukoliko nijedan parameter za pretragu nije odabran,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kao rezultat pretrage dobi</w:t>
      </w:r>
      <w:r w:rsidR="001678C3">
        <w:rPr>
          <w:sz w:val="24"/>
        </w:rPr>
        <w:t>ć</w:t>
      </w:r>
      <w:r w:rsidRPr="007A6778">
        <w:rPr>
          <w:sz w:val="24"/>
        </w:rPr>
        <w:t>emo sve</w:t>
      </w:r>
      <w:r w:rsidR="009C5C41">
        <w:rPr>
          <w:sz w:val="24"/>
        </w:rPr>
        <w:t xml:space="preserve"> komponente ukoliko CheckBox "Samo aktuelne" nije čekiran, odnosno samo aktuelne komponente u suprotnom</w:t>
      </w:r>
      <w:r w:rsidRPr="007A6778">
        <w:rPr>
          <w:sz w:val="24"/>
        </w:rPr>
        <w:t>.</w:t>
      </w:r>
      <w:r w:rsidR="00BD4BF0">
        <w:rPr>
          <w:sz w:val="24"/>
        </w:rPr>
        <w:t xml:space="preserve"> </w:t>
      </w:r>
    </w:p>
    <w:p w:rsidR="00364A99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Nazad</w:t>
      </w:r>
      <w:r w:rsidRPr="007A6778">
        <w:rPr>
          <w:sz w:val="24"/>
        </w:rPr>
        <w:t xml:space="preserve"> koj</w:t>
      </w:r>
      <w:r w:rsidR="00BD4BF0">
        <w:rPr>
          <w:sz w:val="24"/>
        </w:rPr>
        <w:t>e</w:t>
      </w:r>
      <w:r w:rsidRPr="007A6778">
        <w:rPr>
          <w:sz w:val="24"/>
        </w:rPr>
        <w:t xml:space="preserve"> se nalazi u donjem desnom uglu vra</w:t>
      </w:r>
      <w:r w:rsidR="001678C3">
        <w:rPr>
          <w:sz w:val="24"/>
        </w:rPr>
        <w:t>ć</w:t>
      </w:r>
      <w:r w:rsidRPr="007A6778">
        <w:rPr>
          <w:sz w:val="24"/>
        </w:rPr>
        <w:t>amo se na po</w:t>
      </w:r>
      <w:r w:rsidR="001678C3">
        <w:rPr>
          <w:sz w:val="24"/>
        </w:rPr>
        <w:t>č</w:t>
      </w:r>
      <w:r w:rsidRPr="007A6778">
        <w:rPr>
          <w:sz w:val="24"/>
        </w:rPr>
        <w:t>etnu stranicu aplikacije.</w:t>
      </w:r>
    </w:p>
    <w:p w:rsidR="00AC2BEF" w:rsidRPr="007A6778" w:rsidRDefault="00AC2BEF" w:rsidP="00364A99">
      <w:pPr>
        <w:spacing w:line="360" w:lineRule="auto"/>
        <w:jc w:val="center"/>
        <w:rPr>
          <w:sz w:val="20"/>
        </w:rPr>
      </w:pPr>
      <w:r w:rsidRPr="007A6778">
        <w:rPr>
          <w:sz w:val="20"/>
        </w:rPr>
        <w:t>Slika 1.1 – Korisni</w:t>
      </w:r>
      <w:r w:rsidR="001678C3">
        <w:rPr>
          <w:sz w:val="20"/>
        </w:rPr>
        <w:t>č</w:t>
      </w:r>
      <w:r w:rsidRPr="007A6778">
        <w:rPr>
          <w:sz w:val="20"/>
        </w:rPr>
        <w:t>ki interfejs – Pretraga</w:t>
      </w:r>
      <w:r w:rsidR="00BD4BF0">
        <w:rPr>
          <w:noProof/>
        </w:rPr>
        <w:drawing>
          <wp:inline distT="0" distB="0" distL="0" distR="0" wp14:anchorId="14C8C31E" wp14:editId="6BFAFA0A">
            <wp:extent cx="5788152" cy="393192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  <w:r>
        <w:rPr>
          <w:sz w:val="20"/>
        </w:rPr>
        <w:t>Slika 1.2 – Korisni</w:t>
      </w:r>
      <w:r w:rsidR="001678C3">
        <w:rPr>
          <w:sz w:val="20"/>
        </w:rPr>
        <w:t>č</w:t>
      </w:r>
      <w:r>
        <w:rPr>
          <w:sz w:val="20"/>
        </w:rPr>
        <w:t xml:space="preserve">ki interfejs – </w:t>
      </w:r>
      <w:r w:rsidR="0025373F">
        <w:rPr>
          <w:sz w:val="20"/>
        </w:rPr>
        <w:t>Rezultat pretrage</w:t>
      </w:r>
    </w:p>
    <w:p w:rsidR="00AC2BEF" w:rsidRDefault="00364A99" w:rsidP="00AC2BE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78BE08D" wp14:editId="77F72003">
            <wp:extent cx="5788152" cy="393192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364A99" w:rsidP="0025373F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 xml:space="preserve">Klikom na sliku </w:t>
      </w:r>
      <w:r w:rsidR="009C5C41">
        <w:rPr>
          <w:sz w:val="24"/>
        </w:rPr>
        <w:t xml:space="preserve">komponente, </w:t>
      </w:r>
      <w:r>
        <w:rPr>
          <w:sz w:val="24"/>
        </w:rPr>
        <w:t>na sredini ekrana dobi</w:t>
      </w:r>
      <w:r w:rsidR="009C5C41">
        <w:rPr>
          <w:sz w:val="24"/>
        </w:rPr>
        <w:t>ć</w:t>
      </w:r>
      <w:r>
        <w:rPr>
          <w:sz w:val="24"/>
        </w:rPr>
        <w:t>e se uvećani prikaz iste. Klikom na uvećani prikaz isti se zatvara.</w:t>
      </w:r>
    </w:p>
    <w:p w:rsidR="00AC2BEF" w:rsidRDefault="00AC2BEF" w:rsidP="00AC2BEF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28"/>
          <w:u w:val="single"/>
        </w:rPr>
      </w:pPr>
      <w:r w:rsidRPr="00C53290">
        <w:rPr>
          <w:b/>
          <w:i/>
          <w:sz w:val="28"/>
          <w:u w:val="single"/>
        </w:rPr>
        <w:t>Nabavka</w:t>
      </w:r>
    </w:p>
    <w:p w:rsidR="0025373F" w:rsidRPr="00C53290" w:rsidRDefault="0025373F" w:rsidP="0025373F">
      <w:pPr>
        <w:pStyle w:val="ListParagraph"/>
        <w:spacing w:line="360" w:lineRule="auto"/>
        <w:rPr>
          <w:b/>
          <w:i/>
          <w:sz w:val="28"/>
          <w:u w:val="single"/>
        </w:rPr>
      </w:pPr>
    </w:p>
    <w:p w:rsidR="00AC2BEF" w:rsidRDefault="00AC2BEF" w:rsidP="00AC2BEF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Sa po</w:t>
      </w:r>
      <w:r w:rsidR="001678C3">
        <w:rPr>
          <w:sz w:val="24"/>
        </w:rPr>
        <w:t>č</w:t>
      </w:r>
      <w:r>
        <w:rPr>
          <w:sz w:val="24"/>
        </w:rPr>
        <w:t xml:space="preserve">etne stranice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53290">
        <w:rPr>
          <w:b/>
          <w:sz w:val="24"/>
        </w:rPr>
        <w:t>Nabavka</w:t>
      </w:r>
      <w:r>
        <w:rPr>
          <w:b/>
          <w:sz w:val="24"/>
        </w:rPr>
        <w:t xml:space="preserve"> </w:t>
      </w:r>
      <w:r>
        <w:rPr>
          <w:sz w:val="24"/>
        </w:rPr>
        <w:t>otvara se prozor za nabavku komponen</w:t>
      </w:r>
      <w:r w:rsidR="00BD4BF0">
        <w:rPr>
          <w:sz w:val="24"/>
        </w:rPr>
        <w:t>a</w:t>
      </w:r>
      <w:r>
        <w:rPr>
          <w:sz w:val="24"/>
        </w:rPr>
        <w:t>t</w:t>
      </w:r>
      <w:r w:rsidR="00BD4BF0">
        <w:rPr>
          <w:sz w:val="24"/>
        </w:rPr>
        <w:t>a</w:t>
      </w:r>
      <w:r>
        <w:rPr>
          <w:sz w:val="24"/>
        </w:rPr>
        <w:t>.</w:t>
      </w:r>
    </w:p>
    <w:p w:rsidR="0025373F" w:rsidRDefault="00AC2BE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sz w:val="24"/>
        </w:rPr>
        <w:t>-</w:t>
      </w:r>
      <w:r w:rsidR="00BD4BF0">
        <w:rPr>
          <w:sz w:val="24"/>
        </w:rPr>
        <w:t xml:space="preserve"> </w:t>
      </w:r>
      <w:r w:rsidRPr="003E2B33">
        <w:rPr>
          <w:b w:val="0"/>
          <w:color w:val="000000" w:themeColor="text1"/>
          <w:sz w:val="24"/>
        </w:rPr>
        <w:t xml:space="preserve">Kao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u delu za pretragu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postoj</w:t>
      </w:r>
      <w:r w:rsidR="00E6706E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komponen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po tipu</w:t>
      </w:r>
      <w:r w:rsidR="00BD4BF0">
        <w:rPr>
          <w:b w:val="0"/>
          <w:color w:val="000000" w:themeColor="text1"/>
          <w:sz w:val="24"/>
        </w:rPr>
        <w:t>,</w:t>
      </w:r>
      <w:r w:rsidR="001678C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po proizvo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a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 xml:space="preserve">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TextField</w:t>
      </w:r>
      <w:r w:rsidRPr="003E2B33">
        <w:rPr>
          <w:b w:val="0"/>
          <w:color w:val="000000" w:themeColor="text1"/>
          <w:sz w:val="24"/>
        </w:rPr>
        <w:t xml:space="preserve"> za pretragu po </w:t>
      </w:r>
      <w:r w:rsidR="00BD4BF0">
        <w:rPr>
          <w:b w:val="0"/>
          <w:color w:val="000000" w:themeColor="text1"/>
          <w:sz w:val="24"/>
        </w:rPr>
        <w:t xml:space="preserve">delu </w:t>
      </w:r>
      <w:r w:rsidRPr="003E2B33">
        <w:rPr>
          <w:b w:val="0"/>
          <w:color w:val="000000" w:themeColor="text1"/>
          <w:sz w:val="24"/>
        </w:rPr>
        <w:t>naziv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komponente. Odabirom jedne ili </w:t>
      </w:r>
      <w:r w:rsidR="0025373F">
        <w:rPr>
          <w:b w:val="0"/>
          <w:color w:val="000000" w:themeColor="text1"/>
          <w:sz w:val="24"/>
        </w:rPr>
        <w:t>više</w:t>
      </w:r>
      <w:r w:rsidRPr="003E2B33">
        <w:rPr>
          <w:b w:val="0"/>
          <w:color w:val="000000" w:themeColor="text1"/>
          <w:sz w:val="24"/>
        </w:rPr>
        <w:t xml:space="preserve"> ponu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en</w:t>
      </w:r>
      <w:r w:rsidR="0025373F">
        <w:rPr>
          <w:b w:val="0"/>
          <w:color w:val="000000" w:themeColor="text1"/>
          <w:sz w:val="24"/>
        </w:rPr>
        <w:t>ih</w:t>
      </w:r>
      <w:r w:rsidRPr="003E2B33">
        <w:rPr>
          <w:b w:val="0"/>
          <w:color w:val="000000" w:themeColor="text1"/>
          <w:sz w:val="24"/>
        </w:rPr>
        <w:t xml:space="preserve"> opcij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za pretragu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Pretra</w:t>
      </w:r>
      <w:r w:rsidR="001678C3" w:rsidRPr="001678C3">
        <w:rPr>
          <w:bCs w:val="0"/>
          <w:color w:val="000000" w:themeColor="text1"/>
          <w:sz w:val="24"/>
        </w:rPr>
        <w:t>ž</w:t>
      </w:r>
      <w:r w:rsidRPr="001678C3">
        <w:rPr>
          <w:bCs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, aplikacija </w:t>
      </w:r>
      <w:r w:rsidR="001678C3">
        <w:rPr>
          <w:b w:val="0"/>
          <w:color w:val="000000" w:themeColor="text1"/>
          <w:sz w:val="24"/>
        </w:rPr>
        <w:t>ć</w:t>
      </w:r>
      <w:r w:rsidRPr="003E2B33">
        <w:rPr>
          <w:b w:val="0"/>
          <w:color w:val="000000" w:themeColor="text1"/>
          <w:sz w:val="24"/>
        </w:rPr>
        <w:t>e pretra</w:t>
      </w:r>
      <w:r w:rsidR="001678C3">
        <w:rPr>
          <w:b w:val="0"/>
          <w:color w:val="000000" w:themeColor="text1"/>
          <w:sz w:val="24"/>
        </w:rPr>
        <w:t>ž</w:t>
      </w:r>
      <w:r w:rsidRPr="003E2B33">
        <w:rPr>
          <w:b w:val="0"/>
          <w:color w:val="000000" w:themeColor="text1"/>
          <w:sz w:val="24"/>
        </w:rPr>
        <w:t xml:space="preserve">iti dostupne komponente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prikazati ih u </w:t>
      </w:r>
      <w:r w:rsidR="0025373F">
        <w:rPr>
          <w:b w:val="0"/>
          <w:color w:val="000000" w:themeColor="text1"/>
          <w:sz w:val="24"/>
        </w:rPr>
        <w:t>tabeli</w:t>
      </w:r>
      <w:r w:rsidRPr="003E2B33">
        <w:rPr>
          <w:b w:val="0"/>
          <w:color w:val="000000" w:themeColor="text1"/>
          <w:sz w:val="24"/>
        </w:rPr>
        <w:t xml:space="preserve"> ispod. Nakon pretrage komponen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duplim klikom na </w:t>
      </w:r>
      <w:r w:rsidR="001678C3">
        <w:rPr>
          <w:b w:val="0"/>
          <w:color w:val="000000" w:themeColor="text1"/>
          <w:sz w:val="24"/>
        </w:rPr>
        <w:t>ž</w:t>
      </w:r>
      <w:r w:rsidR="0025373F">
        <w:rPr>
          <w:b w:val="0"/>
          <w:color w:val="000000" w:themeColor="text1"/>
          <w:sz w:val="24"/>
        </w:rPr>
        <w:t>eljenu komponentu (vrstu tabele)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pojavljuje se dijalog (PopUp prozor</w:t>
      </w:r>
      <w:r w:rsidR="00E6706E">
        <w:rPr>
          <w:b w:val="0"/>
          <w:color w:val="000000" w:themeColor="text1"/>
          <w:sz w:val="24"/>
        </w:rPr>
        <w:t>)</w:t>
      </w:r>
      <w:r w:rsidRPr="003E2B33">
        <w:rPr>
          <w:b w:val="0"/>
          <w:color w:val="000000" w:themeColor="text1"/>
          <w:sz w:val="24"/>
        </w:rPr>
        <w:t xml:space="preserve"> u kome treba uneti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komponent</w:t>
      </w:r>
      <w:r w:rsidR="0025373F">
        <w:rPr>
          <w:b w:val="0"/>
          <w:color w:val="000000" w:themeColor="text1"/>
          <w:sz w:val="24"/>
        </w:rPr>
        <w:t>e</w:t>
      </w:r>
      <w:r w:rsidRPr="003E2B33">
        <w:rPr>
          <w:b w:val="0"/>
          <w:color w:val="000000" w:themeColor="text1"/>
          <w:sz w:val="24"/>
        </w:rPr>
        <w:t xml:space="preserve"> koja je stigla iz nabavke. Nakon unosa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Potvrdi</w:t>
      </w:r>
      <w:r w:rsidRPr="003E2B33">
        <w:rPr>
          <w:b w:val="0"/>
          <w:color w:val="000000" w:themeColor="text1"/>
          <w:sz w:val="24"/>
        </w:rPr>
        <w:t xml:space="preserve"> – potvr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ujemo novu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iz nabavke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a komponenta sa unetom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inom se prikazuje u d</w:t>
      </w:r>
      <w:r w:rsidR="0025373F">
        <w:rPr>
          <w:b w:val="0"/>
          <w:color w:val="000000" w:themeColor="text1"/>
          <w:sz w:val="24"/>
        </w:rPr>
        <w:t>rugoj</w:t>
      </w:r>
      <w:r w:rsidRPr="003E2B33">
        <w:rPr>
          <w:b w:val="0"/>
          <w:color w:val="000000" w:themeColor="text1"/>
          <w:sz w:val="24"/>
        </w:rPr>
        <w:t xml:space="preserve"> tabeli koja se nalazi odmah ispod tabele u kojoj su izlistane</w:t>
      </w:r>
      <w:r w:rsidR="0025373F">
        <w:rPr>
          <w:b w:val="0"/>
          <w:color w:val="000000" w:themeColor="text1"/>
          <w:sz w:val="24"/>
        </w:rPr>
        <w:t xml:space="preserve"> </w:t>
      </w:r>
      <w:r w:rsidR="003E2B33" w:rsidRPr="0025373F">
        <w:rPr>
          <w:b w:val="0"/>
          <w:color w:val="000000" w:themeColor="text1"/>
          <w:sz w:val="24"/>
        </w:rPr>
        <w:t>komponente</w:t>
      </w:r>
      <w:r w:rsidR="0025373F">
        <w:rPr>
          <w:b w:val="0"/>
          <w:color w:val="000000" w:themeColor="text1"/>
          <w:sz w:val="24"/>
        </w:rPr>
        <w:t xml:space="preserve"> koje predstavljaju filtrirane rezultate </w:t>
      </w:r>
      <w:r w:rsidR="0025373F">
        <w:rPr>
          <w:b w:val="0"/>
          <w:color w:val="000000" w:themeColor="text1"/>
          <w:sz w:val="24"/>
        </w:rPr>
        <w:lastRenderedPageBreak/>
        <w:t xml:space="preserve">pretrage. Dvostrukim klikom na vrstu u donjoj tabeli moguća je naknadna promena količine komponente, odnosno, ukoliko se količina smanji na nulu, brisanje komponente iz iste. </w:t>
      </w:r>
    </w:p>
    <w:p w:rsidR="0025373F" w:rsidRDefault="0025373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</w:p>
    <w:p w:rsidR="003E2B33" w:rsidRDefault="003E2B33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 w:rsidRPr="0025373F">
        <w:rPr>
          <w:b w:val="0"/>
          <w:color w:val="000000" w:themeColor="text1"/>
          <w:sz w:val="24"/>
        </w:rPr>
        <w:t xml:space="preserve">Nakon ovog koraka potrebno je odabrati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od koga </w:t>
      </w:r>
      <w:r w:rsidR="0025373F">
        <w:rPr>
          <w:b w:val="0"/>
          <w:color w:val="000000" w:themeColor="text1"/>
          <w:sz w:val="24"/>
        </w:rPr>
        <w:t>su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 xml:space="preserve">odabrane </w:t>
      </w:r>
      <w:r w:rsidRPr="0025373F">
        <w:rPr>
          <w:b w:val="0"/>
          <w:color w:val="000000" w:themeColor="text1"/>
          <w:sz w:val="24"/>
        </w:rPr>
        <w:t>komponent</w:t>
      </w:r>
      <w:r w:rsidR="0025373F">
        <w:rPr>
          <w:b w:val="0"/>
          <w:color w:val="000000" w:themeColor="text1"/>
          <w:sz w:val="24"/>
        </w:rPr>
        <w:t>e nabavljene</w:t>
      </w:r>
      <w:r w:rsidRPr="0025373F">
        <w:rPr>
          <w:b w:val="0"/>
          <w:color w:val="000000" w:themeColor="text1"/>
          <w:sz w:val="24"/>
        </w:rPr>
        <w:t>. To je omogu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 xml:space="preserve">eno tako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to se na desnoj strani prozora nalazi ComboBox sa te</w:t>
      </w:r>
      <w:r w:rsidR="00546CBD" w:rsidRPr="0025373F">
        <w:rPr>
          <w:b w:val="0"/>
          <w:color w:val="000000" w:themeColor="text1"/>
          <w:sz w:val="24"/>
        </w:rPr>
        <w:t>ks</w:t>
      </w:r>
      <w:r w:rsidRPr="0025373F">
        <w:rPr>
          <w:b w:val="0"/>
          <w:color w:val="000000" w:themeColor="text1"/>
          <w:sz w:val="24"/>
        </w:rPr>
        <w:t>tom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a. Klikom na ComboBox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 otvori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 se padaju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i meni sa nazivima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a. </w:t>
      </w:r>
      <w:proofErr w:type="gramStart"/>
      <w:r w:rsidRPr="0025373F">
        <w:rPr>
          <w:b w:val="0"/>
          <w:color w:val="000000" w:themeColor="text1"/>
          <w:sz w:val="24"/>
        </w:rPr>
        <w:t>Izborom  odgovaraju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eg</w:t>
      </w:r>
      <w:proofErr w:type="gramEnd"/>
      <w:r w:rsidRPr="0025373F">
        <w:rPr>
          <w:b w:val="0"/>
          <w:color w:val="000000" w:themeColor="text1"/>
          <w:sz w:val="24"/>
        </w:rPr>
        <w:t xml:space="preserve">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klikom na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Prihvati (koji se nalazi u sredi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njem-donjem delu prozora),</w:t>
      </w:r>
      <w:r w:rsidR="00546CBD" w:rsidRPr="0025373F">
        <w:rPr>
          <w:b w:val="0"/>
          <w:color w:val="000000" w:themeColor="text1"/>
          <w:sz w:val="24"/>
        </w:rPr>
        <w:t xml:space="preserve"> </w:t>
      </w:r>
      <w:r w:rsidRPr="0025373F">
        <w:rPr>
          <w:b w:val="0"/>
          <w:color w:val="000000" w:themeColor="text1"/>
          <w:sz w:val="24"/>
        </w:rPr>
        <w:t>otvara se dijalog (PopUp) prozor u kome su ponu</w:t>
      </w:r>
      <w:r w:rsidR="00546CBD" w:rsidRPr="0025373F">
        <w:rPr>
          <w:b w:val="0"/>
          <w:color w:val="000000" w:themeColor="text1"/>
          <w:sz w:val="24"/>
        </w:rPr>
        <w:t>đ</w:t>
      </w:r>
      <w:r w:rsidRPr="0025373F">
        <w:rPr>
          <w:b w:val="0"/>
          <w:color w:val="000000" w:themeColor="text1"/>
          <w:sz w:val="24"/>
        </w:rPr>
        <w:t xml:space="preserve">ene opcije: Odobri – Prijem robe </w:t>
      </w:r>
      <w:r w:rsidR="0025373F">
        <w:rPr>
          <w:b w:val="0"/>
          <w:color w:val="000000" w:themeColor="text1"/>
          <w:sz w:val="24"/>
        </w:rPr>
        <w:t xml:space="preserve">unosi se </w:t>
      </w:r>
      <w:r w:rsidRPr="0025373F">
        <w:rPr>
          <w:b w:val="0"/>
          <w:color w:val="000000" w:themeColor="text1"/>
          <w:sz w:val="24"/>
        </w:rPr>
        <w:t xml:space="preserve">u bazu podaka, Odobri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 xml:space="preserve">tampaj – Prijem robe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n</w:t>
      </w:r>
      <w:r w:rsidR="0025373F">
        <w:rPr>
          <w:b w:val="0"/>
          <w:color w:val="000000" w:themeColor="text1"/>
          <w:sz w:val="24"/>
        </w:rPr>
        <w:t>osi se</w:t>
      </w:r>
      <w:r w:rsidRPr="0025373F">
        <w:rPr>
          <w:b w:val="0"/>
          <w:color w:val="000000" w:themeColor="text1"/>
          <w:sz w:val="24"/>
        </w:rPr>
        <w:t xml:space="preserve"> u bazu podataka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kreira</w:t>
      </w:r>
      <w:r w:rsidRPr="0025373F">
        <w:rPr>
          <w:b w:val="0"/>
          <w:color w:val="000000" w:themeColor="text1"/>
          <w:sz w:val="24"/>
        </w:rPr>
        <w:t xml:space="preserve"> se do</w:t>
      </w:r>
      <w:r w:rsidR="00546CBD" w:rsidRPr="0025373F">
        <w:rPr>
          <w:b w:val="0"/>
          <w:color w:val="000000" w:themeColor="text1"/>
          <w:sz w:val="24"/>
        </w:rPr>
        <w:t>k</w:t>
      </w:r>
      <w:r w:rsidRPr="0025373F">
        <w:rPr>
          <w:b w:val="0"/>
          <w:color w:val="000000" w:themeColor="text1"/>
          <w:sz w:val="24"/>
        </w:rPr>
        <w:t>ument o prijemu robe (Word</w:t>
      </w:r>
      <w:r w:rsidR="0025373F">
        <w:rPr>
          <w:b w:val="0"/>
          <w:color w:val="000000" w:themeColor="text1"/>
          <w:sz w:val="24"/>
        </w:rPr>
        <w:t xml:space="preserve"> - docx</w:t>
      </w:r>
      <w:r w:rsidRPr="0025373F">
        <w:rPr>
          <w:b w:val="0"/>
          <w:color w:val="000000" w:themeColor="text1"/>
          <w:sz w:val="24"/>
        </w:rPr>
        <w:t>)</w:t>
      </w:r>
      <w:r w:rsidR="0025373F">
        <w:rPr>
          <w:b w:val="0"/>
          <w:color w:val="000000" w:themeColor="text1"/>
          <w:sz w:val="24"/>
        </w:rPr>
        <w:t>.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koliko</w:t>
      </w:r>
      <w:r w:rsidR="0025373F">
        <w:rPr>
          <w:b w:val="0"/>
          <w:color w:val="000000" w:themeColor="text1"/>
          <w:sz w:val="24"/>
        </w:rPr>
        <w:t xml:space="preserve"> korisnik ne želi da izvrši upis u bazu podataka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u prozoru postoji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Odustani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koj</w:t>
      </w:r>
      <w:r w:rsidR="0025373F">
        <w:rPr>
          <w:b w:val="0"/>
          <w:color w:val="000000" w:themeColor="text1"/>
          <w:sz w:val="24"/>
        </w:rPr>
        <w:t>e</w:t>
      </w:r>
      <w:r w:rsidRPr="0025373F">
        <w:rPr>
          <w:b w:val="0"/>
          <w:color w:val="000000" w:themeColor="text1"/>
          <w:sz w:val="24"/>
        </w:rPr>
        <w:t xml:space="preserve"> nas vra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a korak unazad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gde mo</w:t>
      </w:r>
      <w:r w:rsidR="00546CBD" w:rsidRPr="0025373F">
        <w:rPr>
          <w:b w:val="0"/>
          <w:color w:val="000000" w:themeColor="text1"/>
          <w:sz w:val="24"/>
        </w:rPr>
        <w:t>ž</w:t>
      </w:r>
      <w:r w:rsidRPr="0025373F">
        <w:rPr>
          <w:b w:val="0"/>
          <w:color w:val="000000" w:themeColor="text1"/>
          <w:sz w:val="24"/>
        </w:rPr>
        <w:t>emo ispr</w:t>
      </w:r>
      <w:r w:rsidR="008F0E7F">
        <w:rPr>
          <w:b w:val="0"/>
          <w:color w:val="000000" w:themeColor="text1"/>
          <w:sz w:val="24"/>
        </w:rPr>
        <w:t>aviti unos duplim klikom na odabrane I filtrirane komponente</w:t>
      </w:r>
      <w:r w:rsidRPr="0025373F">
        <w:rPr>
          <w:b w:val="0"/>
          <w:color w:val="000000" w:themeColor="text1"/>
          <w:sz w:val="24"/>
        </w:rPr>
        <w:t>.</w:t>
      </w:r>
    </w:p>
    <w:p w:rsidR="00D50E85" w:rsidRPr="0025373F" w:rsidRDefault="00D50E85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b w:val="0"/>
          <w:color w:val="000000" w:themeColor="text1"/>
          <w:sz w:val="24"/>
        </w:rPr>
        <w:t>Prijemnice (.docx) fajlovi, čuvaju se na redefinisanoj putanji D:\UNDPOfflineStore\Prijemnice.</w:t>
      </w: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Ukoliko iz nabavke sti</w:t>
      </w:r>
      <w:r w:rsidR="00546CBD">
        <w:rPr>
          <w:sz w:val="24"/>
        </w:rPr>
        <w:t>ž</w:t>
      </w:r>
      <w:r>
        <w:rPr>
          <w:sz w:val="24"/>
        </w:rPr>
        <w:t xml:space="preserve">e komponenta koja jos uvek ne postoji u prodaji </w:t>
      </w:r>
      <w:r w:rsidR="00546CBD">
        <w:rPr>
          <w:sz w:val="24"/>
        </w:rPr>
        <w:t>i</w:t>
      </w:r>
      <w:r>
        <w:rPr>
          <w:sz w:val="24"/>
        </w:rPr>
        <w:t xml:space="preserve"> nema je na stanju (</w:t>
      </w:r>
      <w:r w:rsidRPr="00DE37D1">
        <w:rPr>
          <w:b/>
          <w:sz w:val="24"/>
        </w:rPr>
        <w:t>nova komponenta</w:t>
      </w:r>
      <w:r>
        <w:rPr>
          <w:sz w:val="24"/>
        </w:rPr>
        <w:t>) ili ukoliko komponenta sti</w:t>
      </w:r>
      <w:r w:rsidR="00546CBD">
        <w:rPr>
          <w:sz w:val="24"/>
        </w:rPr>
        <w:t>ž</w:t>
      </w:r>
      <w:r>
        <w:rPr>
          <w:sz w:val="24"/>
        </w:rPr>
        <w:t xml:space="preserve">e od </w:t>
      </w:r>
      <w:r w:rsidRPr="00DE37D1">
        <w:rPr>
          <w:b/>
          <w:sz w:val="24"/>
        </w:rPr>
        <w:t>novog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 xml:space="preserve">unos </w:t>
      </w:r>
      <w:r w:rsidR="00546CBD">
        <w:rPr>
          <w:sz w:val="24"/>
        </w:rPr>
        <w:t>i</w:t>
      </w:r>
      <w:r>
        <w:rPr>
          <w:sz w:val="24"/>
        </w:rPr>
        <w:t xml:space="preserve"> registracija nove komponente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>a je omogu</w:t>
      </w:r>
      <w:r w:rsidR="00C40A91">
        <w:rPr>
          <w:sz w:val="24"/>
        </w:rPr>
        <w:t>ć</w:t>
      </w:r>
      <w:r>
        <w:rPr>
          <w:sz w:val="24"/>
        </w:rPr>
        <w:t xml:space="preserve">ena klikom na </w:t>
      </w:r>
      <w:r w:rsidR="00BD4BF0">
        <w:rPr>
          <w:sz w:val="24"/>
        </w:rPr>
        <w:t>dugme</w:t>
      </w:r>
      <w:r w:rsidR="00C40A91">
        <w:rPr>
          <w:sz w:val="24"/>
        </w:rPr>
        <w:t xml:space="preserve"> za dodavanje </w:t>
      </w:r>
      <w:r>
        <w:rPr>
          <w:sz w:val="24"/>
        </w:rPr>
        <w:t>komponent</w:t>
      </w:r>
      <w:r w:rsidR="00C40A91">
        <w:rPr>
          <w:sz w:val="24"/>
        </w:rPr>
        <w:t>e</w:t>
      </w:r>
      <w:r>
        <w:rPr>
          <w:sz w:val="24"/>
        </w:rPr>
        <w:t xml:space="preserve">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 xml:space="preserve">a. Ovi </w:t>
      </w:r>
      <w:r w:rsidR="00BD4BF0">
        <w:rPr>
          <w:sz w:val="24"/>
        </w:rPr>
        <w:t>dug</w:t>
      </w:r>
      <w:r w:rsidR="00C40A91">
        <w:rPr>
          <w:sz w:val="24"/>
        </w:rPr>
        <w:t>mići</w:t>
      </w:r>
      <w:r>
        <w:rPr>
          <w:sz w:val="24"/>
        </w:rPr>
        <w:t xml:space="preserve"> se nalaze na desnoj strani prozora za nabavku, odmah iznad </w:t>
      </w:r>
      <w:r w:rsidR="00546CBD">
        <w:rPr>
          <w:sz w:val="24"/>
        </w:rPr>
        <w:t>i</w:t>
      </w:r>
      <w:r>
        <w:rPr>
          <w:sz w:val="24"/>
        </w:rPr>
        <w:t xml:space="preserve"> ispod </w:t>
      </w:r>
      <w:r w:rsidRPr="00546CBD">
        <w:rPr>
          <w:iCs/>
          <w:sz w:val="24"/>
        </w:rPr>
        <w:t>ComboBox</w:t>
      </w:r>
      <w:r w:rsidR="00546CBD">
        <w:rPr>
          <w:iCs/>
          <w:sz w:val="24"/>
        </w:rPr>
        <w:t>-</w:t>
      </w:r>
      <w:r w:rsidRPr="00546CBD">
        <w:rPr>
          <w:iCs/>
          <w:sz w:val="24"/>
        </w:rPr>
        <w:t>a</w:t>
      </w:r>
      <w:r>
        <w:rPr>
          <w:sz w:val="24"/>
        </w:rPr>
        <w:t xml:space="preserve"> za izbor dobavlja</w:t>
      </w:r>
      <w:r w:rsidR="00546CBD">
        <w:rPr>
          <w:sz w:val="24"/>
        </w:rPr>
        <w:t>č</w:t>
      </w:r>
      <w:r>
        <w:rPr>
          <w:sz w:val="24"/>
        </w:rPr>
        <w:t>a.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 xml:space="preserve">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komponentu</w:t>
      </w:r>
      <w:r>
        <w:rPr>
          <w:sz w:val="24"/>
        </w:rPr>
        <w:t xml:space="preserve"> otvori</w:t>
      </w:r>
      <w:r w:rsidR="00546CBD">
        <w:rPr>
          <w:sz w:val="24"/>
        </w:rPr>
        <w:t>ć</w:t>
      </w:r>
      <w:r>
        <w:rPr>
          <w:sz w:val="24"/>
        </w:rPr>
        <w:t xml:space="preserve">e se novi prozor za unos podataka </w:t>
      </w:r>
      <w:r w:rsidR="00C40A91">
        <w:rPr>
          <w:sz w:val="24"/>
        </w:rPr>
        <w:t>o novoj</w:t>
      </w:r>
      <w:r>
        <w:rPr>
          <w:sz w:val="24"/>
        </w:rPr>
        <w:t xml:space="preserve"> komponent</w:t>
      </w:r>
      <w:r w:rsidR="00C40A91">
        <w:rPr>
          <w:sz w:val="24"/>
        </w:rPr>
        <w:t>i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>tako</w:t>
      </w:r>
      <w:r w:rsidR="00546CBD">
        <w:rPr>
          <w:sz w:val="24"/>
        </w:rPr>
        <w:t>đ</w:t>
      </w:r>
      <w:r>
        <w:rPr>
          <w:sz w:val="24"/>
        </w:rPr>
        <w:t xml:space="preserve">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 xml:space="preserve"> otvara se prozor za unos podataka o novom dobavlja</w:t>
      </w:r>
      <w:r w:rsidR="00546CBD">
        <w:rPr>
          <w:sz w:val="24"/>
        </w:rPr>
        <w:t>č</w:t>
      </w:r>
      <w:r>
        <w:rPr>
          <w:sz w:val="24"/>
        </w:rPr>
        <w:t xml:space="preserve">u. Oba prozora imaju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7A6778">
        <w:rPr>
          <w:b/>
          <w:sz w:val="24"/>
        </w:rPr>
        <w:t>Potvrdi</w:t>
      </w:r>
      <w:r>
        <w:rPr>
          <w:sz w:val="24"/>
        </w:rPr>
        <w:t xml:space="preserve"> </w:t>
      </w:r>
      <w:r w:rsidR="00C40A91">
        <w:rPr>
          <w:sz w:val="24"/>
        </w:rPr>
        <w:t xml:space="preserve">za </w:t>
      </w:r>
      <w:r>
        <w:rPr>
          <w:sz w:val="24"/>
        </w:rPr>
        <w:t>registr</w:t>
      </w:r>
      <w:r w:rsidR="00C40A91">
        <w:rPr>
          <w:sz w:val="24"/>
        </w:rPr>
        <w:t>aciju</w:t>
      </w:r>
      <w:r>
        <w:rPr>
          <w:sz w:val="24"/>
        </w:rPr>
        <w:t xml:space="preserve"> nov</w:t>
      </w:r>
      <w:r w:rsidR="00C40A91">
        <w:rPr>
          <w:sz w:val="24"/>
        </w:rPr>
        <w:t>e</w:t>
      </w:r>
      <w:r>
        <w:rPr>
          <w:sz w:val="24"/>
        </w:rPr>
        <w:t xml:space="preserve"> komponent</w:t>
      </w:r>
      <w:r w:rsidR="00C40A91">
        <w:rPr>
          <w:sz w:val="24"/>
        </w:rPr>
        <w:t>e</w:t>
      </w:r>
      <w:r>
        <w:rPr>
          <w:sz w:val="24"/>
        </w:rPr>
        <w:t xml:space="preserve"> ili dobavlja</w:t>
      </w:r>
      <w:r w:rsidR="00546CBD">
        <w:rPr>
          <w:sz w:val="24"/>
        </w:rPr>
        <w:t>č</w:t>
      </w:r>
      <w:r w:rsidR="00C40A91">
        <w:rPr>
          <w:sz w:val="24"/>
        </w:rPr>
        <w:t>a</w:t>
      </w:r>
      <w:r>
        <w:rPr>
          <w:sz w:val="24"/>
        </w:rPr>
        <w:t xml:space="preserve">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</w:t>
      </w:r>
      <w:r w:rsidR="00546CBD">
        <w:rPr>
          <w:b/>
          <w:sz w:val="24"/>
        </w:rPr>
        <w:t>d</w:t>
      </w:r>
      <w:r w:rsidR="00546CBD">
        <w:rPr>
          <w:sz w:val="24"/>
        </w:rPr>
        <w:t>,</w:t>
      </w:r>
      <w:r>
        <w:rPr>
          <w:sz w:val="24"/>
        </w:rPr>
        <w:t xml:space="preserve"> aplikacija nas vra</w:t>
      </w:r>
      <w:r w:rsidR="00546CBD">
        <w:rPr>
          <w:sz w:val="24"/>
        </w:rPr>
        <w:t>ć</w:t>
      </w:r>
      <w:r>
        <w:rPr>
          <w:sz w:val="24"/>
        </w:rPr>
        <w:t>a na prozor nabavke</w:t>
      </w:r>
      <w:r w:rsidR="00C40A91">
        <w:rPr>
          <w:sz w:val="24"/>
        </w:rPr>
        <w:t xml:space="preserve"> bez čuvanja unetih podataka</w:t>
      </w:r>
      <w:r>
        <w:rPr>
          <w:sz w:val="24"/>
        </w:rPr>
        <w:t>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 w:rsidRPr="00DE37D1">
        <w:rPr>
          <w:sz w:val="24"/>
        </w:rPr>
        <w:t>-</w:t>
      </w:r>
      <w:r>
        <w:rPr>
          <w:sz w:val="24"/>
        </w:rPr>
        <w:t xml:space="preserve">  U delu (prozoru) nabavke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Nazad</w:t>
      </w:r>
      <w:r>
        <w:rPr>
          <w:sz w:val="24"/>
        </w:rPr>
        <w:t>, aplikacija nas vra</w:t>
      </w:r>
      <w:r w:rsidR="00546CBD">
        <w:rPr>
          <w:sz w:val="24"/>
        </w:rPr>
        <w:t>ć</w:t>
      </w:r>
      <w:r>
        <w:rPr>
          <w:sz w:val="24"/>
        </w:rPr>
        <w:t>a na pocetnu stranu.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Prikaz aplikacije u delu Nabavka prikazan je u slede</w:t>
      </w:r>
      <w:r w:rsidR="00546CBD">
        <w:rPr>
          <w:sz w:val="24"/>
        </w:rPr>
        <w:t>ć</w:t>
      </w:r>
      <w:r>
        <w:rPr>
          <w:sz w:val="24"/>
        </w:rPr>
        <w:t>im slikama:</w:t>
      </w:r>
    </w:p>
    <w:p w:rsidR="003B7930" w:rsidRDefault="003B7930" w:rsidP="003E2B33">
      <w:pPr>
        <w:pStyle w:val="ListParagraph"/>
        <w:spacing w:line="360" w:lineRule="auto"/>
        <w:jc w:val="both"/>
        <w:rPr>
          <w:sz w:val="24"/>
        </w:rPr>
      </w:pPr>
    </w:p>
    <w:p w:rsidR="00E6706E" w:rsidRDefault="00E6706E" w:rsidP="003E2B33">
      <w:pPr>
        <w:spacing w:line="360" w:lineRule="auto"/>
        <w:jc w:val="center"/>
        <w:rPr>
          <w:noProof/>
          <w:sz w:val="20"/>
        </w:rPr>
      </w:pPr>
    </w:p>
    <w:p w:rsidR="00C40A91" w:rsidRPr="00DE37D1" w:rsidRDefault="003E2B33" w:rsidP="00C40A91">
      <w:pPr>
        <w:spacing w:line="360" w:lineRule="auto"/>
        <w:jc w:val="center"/>
        <w:rPr>
          <w:noProof/>
          <w:sz w:val="20"/>
        </w:rPr>
      </w:pPr>
      <w:r w:rsidRPr="00DE37D1">
        <w:rPr>
          <w:noProof/>
          <w:sz w:val="20"/>
        </w:rPr>
        <w:lastRenderedPageBreak/>
        <w:t xml:space="preserve">Slika </w:t>
      </w:r>
      <w:r w:rsidR="009C054C">
        <w:rPr>
          <w:noProof/>
          <w:sz w:val="20"/>
        </w:rPr>
        <w:t>2</w:t>
      </w:r>
      <w:r w:rsidRPr="00DE37D1">
        <w:rPr>
          <w:noProof/>
          <w:sz w:val="20"/>
        </w:rPr>
        <w:t>.</w:t>
      </w:r>
      <w:r w:rsidR="009C054C">
        <w:rPr>
          <w:noProof/>
          <w:sz w:val="20"/>
        </w:rPr>
        <w:t>1</w:t>
      </w:r>
      <w:r w:rsidRPr="00DE37D1">
        <w:rPr>
          <w:noProof/>
          <w:sz w:val="20"/>
        </w:rPr>
        <w:t xml:space="preserve"> </w:t>
      </w:r>
      <w:r w:rsidR="00C40A91">
        <w:rPr>
          <w:noProof/>
          <w:sz w:val="20"/>
        </w:rPr>
        <w:t>–</w:t>
      </w:r>
      <w:r w:rsidRPr="00DE37D1">
        <w:rPr>
          <w:noProof/>
          <w:sz w:val="20"/>
        </w:rPr>
        <w:t xml:space="preserve"> Nabavka</w:t>
      </w:r>
      <w:r w:rsidR="00C40A91">
        <w:rPr>
          <w:noProof/>
        </w:rPr>
        <w:drawing>
          <wp:inline distT="0" distB="0" distL="0" distR="0" wp14:anchorId="0D2016A2" wp14:editId="2333EA4A">
            <wp:extent cx="5983200" cy="4060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1" w:rsidRDefault="003E2B33" w:rsidP="00C40A91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2</w:t>
      </w:r>
      <w:r>
        <w:rPr>
          <w:sz w:val="20"/>
        </w:rPr>
        <w:t xml:space="preserve"> – Nabavka – Izlistavanje </w:t>
      </w:r>
      <w:r w:rsidR="00546CBD">
        <w:rPr>
          <w:sz w:val="20"/>
        </w:rPr>
        <w:t>i</w:t>
      </w:r>
      <w:r>
        <w:rPr>
          <w:sz w:val="20"/>
        </w:rPr>
        <w:t xml:space="preserve"> unos koli</w:t>
      </w:r>
      <w:r w:rsidR="00546CBD">
        <w:rPr>
          <w:sz w:val="20"/>
        </w:rPr>
        <w:t>č</w:t>
      </w:r>
      <w:r>
        <w:rPr>
          <w:sz w:val="20"/>
        </w:rPr>
        <w:t xml:space="preserve">ine </w:t>
      </w:r>
      <w:r w:rsidR="00E6706E">
        <w:rPr>
          <w:noProof/>
          <w:sz w:val="20"/>
        </w:rPr>
        <w:drawing>
          <wp:inline distT="0" distB="0" distL="0" distR="0">
            <wp:extent cx="5990400" cy="407520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40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6E" w:rsidRDefault="00E6706E" w:rsidP="002103E8">
      <w:pPr>
        <w:spacing w:line="360" w:lineRule="auto"/>
        <w:jc w:val="center"/>
        <w:rPr>
          <w:sz w:val="20"/>
        </w:rPr>
      </w:pPr>
    </w:p>
    <w:p w:rsidR="003E2B33" w:rsidRDefault="003E2B33" w:rsidP="002103E8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3</w:t>
      </w:r>
      <w:r>
        <w:rPr>
          <w:sz w:val="20"/>
        </w:rPr>
        <w:t xml:space="preserve"> – Nabavka – Izbor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2103E8" w:rsidRDefault="002103E8" w:rsidP="002103E8">
      <w:pPr>
        <w:spacing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555C8FD2" wp14:editId="582C9973">
            <wp:extent cx="5998464" cy="4069080"/>
            <wp:effectExtent l="0" t="0" r="254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3E2B33" w:rsidP="00E6706E">
      <w:pPr>
        <w:spacing w:line="360" w:lineRule="auto"/>
        <w:rPr>
          <w:sz w:val="20"/>
        </w:rPr>
      </w:pPr>
      <w:r>
        <w:rPr>
          <w:sz w:val="20"/>
        </w:rPr>
        <w:t xml:space="preserve">              </w:t>
      </w:r>
    </w:p>
    <w:p w:rsidR="003E2B33" w:rsidRDefault="003E2B33" w:rsidP="003E2B33">
      <w:pPr>
        <w:spacing w:line="360" w:lineRule="auto"/>
        <w:jc w:val="center"/>
        <w:rPr>
          <w:sz w:val="20"/>
        </w:rPr>
      </w:pPr>
    </w:p>
    <w:p w:rsidR="003E2B33" w:rsidRDefault="003E2B33" w:rsidP="003E2B33">
      <w:pPr>
        <w:spacing w:line="360" w:lineRule="auto"/>
        <w:rPr>
          <w:sz w:val="20"/>
        </w:rPr>
      </w:pPr>
      <w:r>
        <w:rPr>
          <w:sz w:val="20"/>
        </w:rPr>
        <w:t xml:space="preserve">    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4</w:t>
      </w:r>
      <w:r>
        <w:rPr>
          <w:sz w:val="20"/>
        </w:rPr>
        <w:t xml:space="preserve"> – Nabavka – Unos nove komponente   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5</w:t>
      </w:r>
      <w:r>
        <w:rPr>
          <w:sz w:val="20"/>
        </w:rPr>
        <w:t xml:space="preserve"> – Nabavka – Unos novog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3E2B33" w:rsidRDefault="0008468F" w:rsidP="0008468F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220980</wp:posOffset>
            </wp:positionV>
            <wp:extent cx="3088800" cy="209520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220980</wp:posOffset>
            </wp:positionV>
            <wp:extent cx="3084830" cy="2098675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                </w:t>
      </w: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D50E85" w:rsidRDefault="002103E8" w:rsidP="00D50E85">
      <w:pPr>
        <w:rPr>
          <w:sz w:val="24"/>
        </w:rPr>
      </w:pPr>
      <w:r>
        <w:rPr>
          <w:sz w:val="24"/>
        </w:rPr>
        <w:lastRenderedPageBreak/>
        <w:t>Combo Box-evi imaju kao prvu opciju dodavanje novog proizvođača, odnosno tipa.</w:t>
      </w:r>
      <w:r w:rsidR="00D50E85" w:rsidRPr="00D50E85">
        <w:rPr>
          <w:sz w:val="24"/>
        </w:rPr>
        <w:t xml:space="preserve"> </w:t>
      </w:r>
      <w:r w:rsidR="00D50E85">
        <w:rPr>
          <w:sz w:val="24"/>
        </w:rPr>
        <w:t>Odabirom ove opcije automatski se otvara dijalog za unošenje naziva novog tipa ili proizvođača u zavisnosti od toga koja opcija je odabrana:</w:t>
      </w:r>
    </w:p>
    <w:p w:rsidR="00143830" w:rsidRDefault="00143830" w:rsidP="00143830">
      <w:pPr>
        <w:ind w:left="709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6</w:t>
      </w:r>
      <w:r>
        <w:rPr>
          <w:sz w:val="20"/>
        </w:rPr>
        <w:t xml:space="preserve"> – Dodavanje komponente – izbor proizvođača   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7</w:t>
      </w:r>
      <w:r>
        <w:rPr>
          <w:sz w:val="20"/>
        </w:rPr>
        <w:t xml:space="preserve"> – Dodavanje kompoente – Novi proizvođač</w:t>
      </w:r>
    </w:p>
    <w:p w:rsidR="002103E8" w:rsidRDefault="0008468F" w:rsidP="003E2B33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62393</wp:posOffset>
            </wp:positionV>
            <wp:extent cx="2451600" cy="2127600"/>
            <wp:effectExtent l="0" t="0" r="635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0E85" w:rsidRDefault="00143830" w:rsidP="003E2B3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F8B9339">
            <wp:simplePos x="0" y="0"/>
            <wp:positionH relativeFrom="column">
              <wp:posOffset>4600575</wp:posOffset>
            </wp:positionH>
            <wp:positionV relativeFrom="paragraph">
              <wp:posOffset>83185</wp:posOffset>
            </wp:positionV>
            <wp:extent cx="1544400" cy="105840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143830" w:rsidRDefault="00143830" w:rsidP="00143830">
      <w:pPr>
        <w:ind w:left="709"/>
        <w:rPr>
          <w:sz w:val="20"/>
        </w:rPr>
      </w:pPr>
    </w:p>
    <w:p w:rsidR="00143830" w:rsidRDefault="00143830" w:rsidP="00143830">
      <w:pPr>
        <w:ind w:left="709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8</w:t>
      </w:r>
      <w:r>
        <w:rPr>
          <w:sz w:val="20"/>
        </w:rPr>
        <w:t xml:space="preserve"> – Dodavanje komponente – izbor tipa                    </w:t>
      </w:r>
      <w:r>
        <w:rPr>
          <w:sz w:val="20"/>
        </w:rPr>
        <w:tab/>
      </w:r>
      <w:r w:rsidR="009C054C">
        <w:rPr>
          <w:sz w:val="20"/>
        </w:rPr>
        <w:tab/>
      </w: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9</w:t>
      </w:r>
      <w:r>
        <w:rPr>
          <w:sz w:val="20"/>
        </w:rPr>
        <w:t xml:space="preserve"> – Dodavanje kompoente – Novi tip</w:t>
      </w:r>
    </w:p>
    <w:p w:rsidR="00143830" w:rsidRDefault="00143830" w:rsidP="003E2B33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694501</wp:posOffset>
            </wp:positionH>
            <wp:positionV relativeFrom="paragraph">
              <wp:posOffset>133350</wp:posOffset>
            </wp:positionV>
            <wp:extent cx="2448000" cy="2538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830" w:rsidRDefault="00143830" w:rsidP="003E2B3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02F7A3C">
            <wp:simplePos x="0" y="0"/>
            <wp:positionH relativeFrom="column">
              <wp:posOffset>4533900</wp:posOffset>
            </wp:positionH>
            <wp:positionV relativeFrom="paragraph">
              <wp:posOffset>70485</wp:posOffset>
            </wp:positionV>
            <wp:extent cx="1720800" cy="1058400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33C8F" w:rsidRDefault="00133C8F" w:rsidP="00133C8F">
      <w:pPr>
        <w:jc w:val="center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.1</w:t>
      </w:r>
      <w:r w:rsidR="009C054C">
        <w:rPr>
          <w:sz w:val="20"/>
        </w:rPr>
        <w:t>0</w:t>
      </w:r>
      <w:r>
        <w:rPr>
          <w:sz w:val="20"/>
        </w:rPr>
        <w:t xml:space="preserve"> – Opcije za realizaciju nabavke</w:t>
      </w:r>
    </w:p>
    <w:p w:rsidR="00133C8F" w:rsidRDefault="00133C8F" w:rsidP="00133C8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8F30380" wp14:editId="4544232B">
            <wp:extent cx="4181475" cy="1647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8F" w:rsidRDefault="00133C8F" w:rsidP="00133C8F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179705</wp:posOffset>
            </wp:positionV>
            <wp:extent cx="2934000" cy="41724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00" cy="41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.1</w:t>
      </w:r>
      <w:r w:rsidR="009C054C">
        <w:rPr>
          <w:sz w:val="20"/>
        </w:rPr>
        <w:t>1</w:t>
      </w:r>
      <w:r>
        <w:rPr>
          <w:sz w:val="20"/>
        </w:rPr>
        <w:t xml:space="preserve"> – Izgled prijemnice u docx formatu</w:t>
      </w:r>
      <w:r>
        <w:rPr>
          <w:noProof/>
          <w:sz w:val="24"/>
        </w:rPr>
        <w:t xml:space="preserve"> </w:t>
      </w: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D96DAC">
        <w:rPr>
          <w:b/>
          <w:i/>
          <w:sz w:val="32"/>
          <w:u w:val="single"/>
        </w:rPr>
        <w:t>Prodaja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96DAC">
        <w:rPr>
          <w:b/>
          <w:sz w:val="24"/>
        </w:rPr>
        <w:t>Prodaja</w:t>
      </w:r>
      <w:r>
        <w:rPr>
          <w:sz w:val="24"/>
        </w:rPr>
        <w:t xml:space="preserve"> iz glavnog menija (</w:t>
      </w:r>
      <w:r w:rsidR="00F37796">
        <w:rPr>
          <w:sz w:val="24"/>
        </w:rPr>
        <w:t>p</w:t>
      </w:r>
      <w:r>
        <w:rPr>
          <w:sz w:val="24"/>
        </w:rPr>
        <w:t>o</w:t>
      </w:r>
      <w:r w:rsidR="00546CBD">
        <w:rPr>
          <w:sz w:val="24"/>
        </w:rPr>
        <w:t>č</w:t>
      </w:r>
      <w:r>
        <w:rPr>
          <w:sz w:val="24"/>
        </w:rPr>
        <w:t>etnog prozora) otvara se prozor za prodaju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Ovaj deo alikacije tako</w:t>
      </w:r>
      <w:r w:rsidR="00546CBD">
        <w:rPr>
          <w:sz w:val="24"/>
        </w:rPr>
        <w:t>đ</w:t>
      </w:r>
      <w:r>
        <w:rPr>
          <w:sz w:val="24"/>
        </w:rPr>
        <w:t>e sadr</w:t>
      </w:r>
      <w:r w:rsidR="00546CBD">
        <w:rPr>
          <w:sz w:val="24"/>
        </w:rPr>
        <w:t>ž</w:t>
      </w:r>
      <w:r>
        <w:rPr>
          <w:sz w:val="24"/>
        </w:rPr>
        <w:t>i Com</w:t>
      </w:r>
      <w:r w:rsidR="00546CBD">
        <w:rPr>
          <w:sz w:val="24"/>
        </w:rPr>
        <w:t>b</w:t>
      </w:r>
      <w:r>
        <w:rPr>
          <w:sz w:val="24"/>
        </w:rPr>
        <w:t>oBox-eve (padaju</w:t>
      </w:r>
      <w:r w:rsidR="00546CBD">
        <w:rPr>
          <w:sz w:val="24"/>
        </w:rPr>
        <w:t>ć</w:t>
      </w:r>
      <w:r>
        <w:rPr>
          <w:sz w:val="24"/>
        </w:rPr>
        <w:t>e menije) za pretragu (filtriranje) komponen</w:t>
      </w:r>
      <w:r w:rsidR="00143830">
        <w:rPr>
          <w:sz w:val="24"/>
        </w:rPr>
        <w:t>a</w:t>
      </w:r>
      <w:r>
        <w:rPr>
          <w:sz w:val="24"/>
        </w:rPr>
        <w:t>t</w:t>
      </w:r>
      <w:r w:rsidR="00143830">
        <w:rPr>
          <w:sz w:val="24"/>
        </w:rPr>
        <w:t>a</w:t>
      </w:r>
      <w:r>
        <w:rPr>
          <w:sz w:val="24"/>
        </w:rPr>
        <w:t xml:space="preserve"> kao </w:t>
      </w:r>
      <w:r w:rsidR="00546CBD">
        <w:rPr>
          <w:sz w:val="24"/>
        </w:rPr>
        <w:t>i</w:t>
      </w:r>
      <w:r>
        <w:rPr>
          <w:sz w:val="24"/>
        </w:rPr>
        <w:t xml:space="preserve"> deo za tekstualnu pretragu po </w:t>
      </w:r>
      <w:r w:rsidR="00D50E85">
        <w:rPr>
          <w:sz w:val="24"/>
        </w:rPr>
        <w:t xml:space="preserve">delu </w:t>
      </w:r>
      <w:r>
        <w:rPr>
          <w:sz w:val="24"/>
        </w:rPr>
        <w:t>naziv</w:t>
      </w:r>
      <w:r w:rsidR="00D50E85">
        <w:rPr>
          <w:sz w:val="24"/>
        </w:rPr>
        <w:t>a</w:t>
      </w:r>
      <w:r>
        <w:rPr>
          <w:sz w:val="24"/>
        </w:rPr>
        <w:t xml:space="preserve"> komponente (TextField). 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U zavisnosti od izbora </w:t>
      </w:r>
      <w:r w:rsidR="00143830">
        <w:rPr>
          <w:sz w:val="24"/>
        </w:rPr>
        <w:t xml:space="preserve">kriterijuma </w:t>
      </w:r>
      <w:r>
        <w:rPr>
          <w:sz w:val="24"/>
        </w:rPr>
        <w:t>pretrage (tip,</w:t>
      </w:r>
      <w:r w:rsidR="00546CBD">
        <w:rPr>
          <w:sz w:val="24"/>
        </w:rPr>
        <w:t xml:space="preserve"> </w:t>
      </w:r>
      <w:r>
        <w:rPr>
          <w:sz w:val="24"/>
        </w:rPr>
        <w:t>proizvo</w:t>
      </w:r>
      <w:r w:rsidR="00143830">
        <w:rPr>
          <w:sz w:val="24"/>
        </w:rPr>
        <w:t>đ</w:t>
      </w:r>
      <w:r>
        <w:rPr>
          <w:sz w:val="24"/>
        </w:rPr>
        <w:t>a</w:t>
      </w:r>
      <w:r w:rsidR="00546CBD">
        <w:rPr>
          <w:sz w:val="24"/>
        </w:rPr>
        <w:t>č</w:t>
      </w:r>
      <w:r w:rsidR="00143830">
        <w:rPr>
          <w:sz w:val="24"/>
        </w:rPr>
        <w:t>,</w:t>
      </w:r>
      <w:r>
        <w:rPr>
          <w:sz w:val="24"/>
        </w:rPr>
        <w:t xml:space="preserve"> </w:t>
      </w:r>
      <w:r w:rsidR="00143830">
        <w:rPr>
          <w:sz w:val="24"/>
        </w:rPr>
        <w:t xml:space="preserve">deo </w:t>
      </w:r>
      <w:r>
        <w:rPr>
          <w:sz w:val="24"/>
        </w:rPr>
        <w:t>naziv</w:t>
      </w:r>
      <w:r w:rsidR="00143830">
        <w:rPr>
          <w:sz w:val="24"/>
        </w:rPr>
        <w:t>a ili kombinacija istih</w:t>
      </w:r>
      <w:r>
        <w:rPr>
          <w:sz w:val="24"/>
        </w:rPr>
        <w:t>)</w:t>
      </w:r>
      <w:r w:rsidR="00143830">
        <w:rPr>
          <w:sz w:val="24"/>
        </w:rPr>
        <w:t>,</w:t>
      </w:r>
      <w:r>
        <w:rPr>
          <w:sz w:val="24"/>
        </w:rPr>
        <w:t xml:space="preserve"> klikom na </w:t>
      </w:r>
      <w:r w:rsidR="00143830">
        <w:rPr>
          <w:sz w:val="24"/>
        </w:rPr>
        <w:t xml:space="preserve">dugme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 w:rsidR="00546CBD" w:rsidRPr="00546CBD">
        <w:rPr>
          <w:bCs/>
          <w:sz w:val="24"/>
        </w:rPr>
        <w:t>,</w:t>
      </w:r>
      <w:r>
        <w:rPr>
          <w:sz w:val="24"/>
        </w:rPr>
        <w:t xml:space="preserve"> aplikacija </w:t>
      </w:r>
      <w:r w:rsidR="00546CBD">
        <w:rPr>
          <w:sz w:val="24"/>
        </w:rPr>
        <w:t>ć</w:t>
      </w:r>
      <w:r>
        <w:rPr>
          <w:sz w:val="24"/>
        </w:rPr>
        <w:t xml:space="preserve">e u </w:t>
      </w:r>
      <w:r w:rsidR="00143830">
        <w:rPr>
          <w:sz w:val="24"/>
        </w:rPr>
        <w:t xml:space="preserve">gornjoj tabeli </w:t>
      </w:r>
      <w:r>
        <w:rPr>
          <w:sz w:val="24"/>
        </w:rPr>
        <w:t>izlistati komponent</w:t>
      </w:r>
      <w:r w:rsidR="00143830">
        <w:rPr>
          <w:sz w:val="24"/>
        </w:rPr>
        <w:t>e koje zadovoljavaju zadate uslove</w:t>
      </w:r>
      <w:r>
        <w:rPr>
          <w:sz w:val="24"/>
        </w:rPr>
        <w:t>. Ukoliko nije izabran nijedan od uslova za pretragu</w:t>
      </w:r>
      <w:r w:rsidR="00143830">
        <w:rPr>
          <w:sz w:val="24"/>
        </w:rPr>
        <w:t>,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>
        <w:rPr>
          <w:sz w:val="24"/>
        </w:rPr>
        <w:t xml:space="preserve"> aplikacija </w:t>
      </w:r>
      <w:r w:rsidR="003D0C77">
        <w:rPr>
          <w:sz w:val="24"/>
        </w:rPr>
        <w:t>ć</w:t>
      </w:r>
      <w:r>
        <w:rPr>
          <w:sz w:val="24"/>
        </w:rPr>
        <w:t>e izlistati sve komponente</w:t>
      </w:r>
      <w:r w:rsidR="00143830">
        <w:rPr>
          <w:sz w:val="24"/>
        </w:rPr>
        <w:t xml:space="preserve"> (aktuelne ili ne, u zavisnosti od toga šta je odgovarajućim CheckBox-om selektovano)</w:t>
      </w:r>
      <w:r>
        <w:rPr>
          <w:sz w:val="24"/>
        </w:rPr>
        <w:t xml:space="preserve">. 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Selektovanje kompone</w:t>
      </w:r>
      <w:r w:rsidR="00133C8F">
        <w:rPr>
          <w:sz w:val="24"/>
        </w:rPr>
        <w:t>n</w:t>
      </w:r>
      <w:r>
        <w:rPr>
          <w:sz w:val="24"/>
        </w:rPr>
        <w:t xml:space="preserve">te </w:t>
      </w:r>
      <w:r w:rsidR="00133C8F">
        <w:rPr>
          <w:sz w:val="24"/>
        </w:rPr>
        <w:t>za</w:t>
      </w:r>
      <w:r>
        <w:rPr>
          <w:sz w:val="24"/>
        </w:rPr>
        <w:t xml:space="preserve"> prodaj</w:t>
      </w:r>
      <w:r w:rsidR="00133C8F">
        <w:rPr>
          <w:sz w:val="24"/>
        </w:rPr>
        <w:t>u</w:t>
      </w:r>
      <w:r>
        <w:rPr>
          <w:sz w:val="24"/>
        </w:rPr>
        <w:t xml:space="preserve"> vr</w:t>
      </w:r>
      <w:r w:rsidR="003D0C77">
        <w:rPr>
          <w:sz w:val="24"/>
        </w:rPr>
        <w:t>š</w:t>
      </w:r>
      <w:r>
        <w:rPr>
          <w:sz w:val="24"/>
        </w:rPr>
        <w:t xml:space="preserve">i se duplim klikom na </w:t>
      </w:r>
      <w:r w:rsidR="003D0C77">
        <w:rPr>
          <w:sz w:val="24"/>
        </w:rPr>
        <w:t>ž</w:t>
      </w:r>
      <w:r>
        <w:rPr>
          <w:sz w:val="24"/>
        </w:rPr>
        <w:t>eljen</w:t>
      </w:r>
      <w:r w:rsidR="00D50E85">
        <w:rPr>
          <w:sz w:val="24"/>
        </w:rPr>
        <w:t>u</w:t>
      </w:r>
      <w:r>
        <w:rPr>
          <w:sz w:val="24"/>
        </w:rPr>
        <w:t xml:space="preserve"> komponentu. Nakon selektovanja komponete duplim klikom, pojavljuje se PopUp prozor u kome se vr</w:t>
      </w:r>
      <w:r w:rsidR="003D0C77">
        <w:rPr>
          <w:sz w:val="24"/>
        </w:rPr>
        <w:t>š</w:t>
      </w:r>
      <w:r>
        <w:rPr>
          <w:sz w:val="24"/>
        </w:rPr>
        <w:t>i izbor koli</w:t>
      </w:r>
      <w:r w:rsidR="003D0C77">
        <w:rPr>
          <w:sz w:val="24"/>
        </w:rPr>
        <w:t>č</w:t>
      </w:r>
      <w:r>
        <w:rPr>
          <w:sz w:val="24"/>
        </w:rPr>
        <w:t xml:space="preserve">ine.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7731D">
        <w:rPr>
          <w:b/>
          <w:sz w:val="24"/>
        </w:rPr>
        <w:t>Potvrdi</w:t>
      </w:r>
      <w:r w:rsidR="003D0C77">
        <w:rPr>
          <w:sz w:val="24"/>
        </w:rPr>
        <w:t>,</w:t>
      </w:r>
      <w:r>
        <w:rPr>
          <w:sz w:val="24"/>
        </w:rPr>
        <w:t xml:space="preserve"> izabrana komponenta sme</w:t>
      </w:r>
      <w:r w:rsidR="003D0C77">
        <w:rPr>
          <w:sz w:val="24"/>
        </w:rPr>
        <w:t>š</w:t>
      </w:r>
      <w:r>
        <w:rPr>
          <w:sz w:val="24"/>
        </w:rPr>
        <w:t xml:space="preserve">ta </w:t>
      </w:r>
      <w:r w:rsidR="00133C8F">
        <w:rPr>
          <w:sz w:val="24"/>
        </w:rPr>
        <w:t xml:space="preserve">se </w:t>
      </w:r>
      <w:r>
        <w:rPr>
          <w:sz w:val="24"/>
        </w:rPr>
        <w:t xml:space="preserve">u </w:t>
      </w:r>
      <w:r w:rsidR="00133C8F">
        <w:rPr>
          <w:sz w:val="24"/>
        </w:rPr>
        <w:t>donu tabelu</w:t>
      </w:r>
      <w:r>
        <w:rPr>
          <w:sz w:val="24"/>
        </w:rPr>
        <w:t xml:space="preserve"> sa </w:t>
      </w:r>
      <w:r w:rsidR="00133C8F">
        <w:rPr>
          <w:sz w:val="24"/>
        </w:rPr>
        <w:t>ostalim odabranim k</w:t>
      </w:r>
      <w:r>
        <w:rPr>
          <w:sz w:val="24"/>
        </w:rPr>
        <w:t xml:space="preserve">omponentama.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Prihvati</w:t>
      </w:r>
      <w:r>
        <w:rPr>
          <w:sz w:val="24"/>
        </w:rPr>
        <w:t>, stanje komponete u bazi podataka se smanjuje za koli</w:t>
      </w:r>
      <w:r w:rsidR="003D0C77">
        <w:rPr>
          <w:sz w:val="24"/>
        </w:rPr>
        <w:t>č</w:t>
      </w:r>
      <w:r>
        <w:rPr>
          <w:sz w:val="24"/>
        </w:rPr>
        <w:t>inu koju smo u prethodnom postupku uneli. Ovak</w:t>
      </w:r>
      <w:r w:rsidR="00146194">
        <w:rPr>
          <w:sz w:val="24"/>
        </w:rPr>
        <w:t>a</w:t>
      </w:r>
      <w:r>
        <w:rPr>
          <w:sz w:val="24"/>
        </w:rPr>
        <w:t>v vid prodaje mogu</w:t>
      </w:r>
      <w:r w:rsidR="003D0C77">
        <w:rPr>
          <w:sz w:val="24"/>
        </w:rPr>
        <w:t>ć</w:t>
      </w:r>
      <w:r>
        <w:rPr>
          <w:sz w:val="24"/>
        </w:rPr>
        <w:t>e je dokumentovati u formi (</w:t>
      </w:r>
      <w:r w:rsidR="00133C8F">
        <w:rPr>
          <w:sz w:val="24"/>
        </w:rPr>
        <w:t xml:space="preserve">MS </w:t>
      </w:r>
      <w:r>
        <w:rPr>
          <w:sz w:val="24"/>
        </w:rPr>
        <w:t>Word</w:t>
      </w:r>
      <w:r w:rsidR="00D50E85">
        <w:rPr>
          <w:sz w:val="24"/>
        </w:rPr>
        <w:t xml:space="preserve"> - docx</w:t>
      </w:r>
      <w:r>
        <w:rPr>
          <w:sz w:val="24"/>
        </w:rPr>
        <w:t xml:space="preserve">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3D0C77">
        <w:rPr>
          <w:b/>
          <w:bCs/>
          <w:sz w:val="24"/>
        </w:rPr>
        <w:t>Prihvati</w:t>
      </w:r>
      <w:r>
        <w:rPr>
          <w:sz w:val="24"/>
        </w:rPr>
        <w:t xml:space="preserve"> </w:t>
      </w:r>
      <w:r w:rsidR="003D0C77">
        <w:rPr>
          <w:sz w:val="24"/>
        </w:rPr>
        <w:t>i</w:t>
      </w:r>
      <w:r>
        <w:rPr>
          <w:sz w:val="24"/>
        </w:rPr>
        <w:t xml:space="preserve"> </w:t>
      </w:r>
      <w:r w:rsidR="003D0C77">
        <w:rPr>
          <w:b/>
          <w:bCs/>
          <w:sz w:val="24"/>
        </w:rPr>
        <w:t>Š</w:t>
      </w:r>
      <w:r w:rsidRPr="003D0C77">
        <w:rPr>
          <w:b/>
          <w:bCs/>
          <w:sz w:val="24"/>
        </w:rPr>
        <w:t>tampaj</w:t>
      </w:r>
      <w:r>
        <w:rPr>
          <w:sz w:val="24"/>
        </w:rPr>
        <w:t xml:space="preserve">. Ovim postupkom je </w:t>
      </w:r>
      <w:r w:rsidR="003D0C77">
        <w:rPr>
          <w:sz w:val="24"/>
        </w:rPr>
        <w:t>p</w:t>
      </w:r>
      <w:r>
        <w:rPr>
          <w:sz w:val="24"/>
        </w:rPr>
        <w:t>rodaja komponente kompletirana.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nazad u donjem desnom uglu forme</w:t>
      </w:r>
      <w:r w:rsidR="003D0C77">
        <w:rPr>
          <w:sz w:val="24"/>
        </w:rPr>
        <w:t>,</w:t>
      </w:r>
      <w:r>
        <w:rPr>
          <w:sz w:val="24"/>
        </w:rPr>
        <w:t xml:space="preserve"> aplikacija nas vra</w:t>
      </w:r>
      <w:r w:rsidR="003D0C77">
        <w:rPr>
          <w:sz w:val="24"/>
        </w:rPr>
        <w:t>ć</w:t>
      </w:r>
      <w:r>
        <w:rPr>
          <w:sz w:val="24"/>
        </w:rPr>
        <w:t>a na po</w:t>
      </w:r>
      <w:r w:rsidR="003D0C77">
        <w:rPr>
          <w:sz w:val="24"/>
        </w:rPr>
        <w:t>č</w:t>
      </w:r>
      <w:r>
        <w:rPr>
          <w:sz w:val="24"/>
        </w:rPr>
        <w:t>etnu stranicu.</w:t>
      </w:r>
    </w:p>
    <w:p w:rsidR="00146194" w:rsidRPr="0042330C" w:rsidRDefault="00146194" w:rsidP="00146194">
      <w:pPr>
        <w:spacing w:line="360" w:lineRule="auto"/>
        <w:rPr>
          <w:sz w:val="20"/>
        </w:rPr>
      </w:pPr>
      <w:r>
        <w:rPr>
          <w:sz w:val="24"/>
        </w:rPr>
        <w:lastRenderedPageBreak/>
        <w:t xml:space="preserve">                                                 </w:t>
      </w: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</w:t>
      </w:r>
      <w:r w:rsidR="00CD62F3">
        <w:rPr>
          <w:sz w:val="20"/>
        </w:rPr>
        <w:t>1</w:t>
      </w:r>
      <w:r>
        <w:rPr>
          <w:sz w:val="20"/>
        </w:rPr>
        <w:t xml:space="preserve"> – Prodaja – Izlistavanje komponenti za prodaju</w:t>
      </w:r>
    </w:p>
    <w:p w:rsidR="00F37796" w:rsidRDefault="00D50E85" w:rsidP="00D50E85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4D1FDB0" wp14:editId="0D341406">
            <wp:extent cx="5806440" cy="3941064"/>
            <wp:effectExtent l="0" t="0" r="381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42330C" w:rsidRDefault="003E2B33" w:rsidP="003E2B33">
      <w:pPr>
        <w:spacing w:line="360" w:lineRule="auto"/>
        <w:rPr>
          <w:sz w:val="20"/>
        </w:rPr>
      </w:pPr>
      <w:r>
        <w:rPr>
          <w:sz w:val="24"/>
        </w:rPr>
        <w:t xml:space="preserve">                                                 </w:t>
      </w:r>
      <w:r w:rsidR="00146194">
        <w:rPr>
          <w:sz w:val="20"/>
        </w:rPr>
        <w:t xml:space="preserve">Slika </w:t>
      </w:r>
      <w:r w:rsidR="009C054C">
        <w:rPr>
          <w:sz w:val="20"/>
        </w:rPr>
        <w:t>3</w:t>
      </w:r>
      <w:r w:rsidR="00146194">
        <w:rPr>
          <w:sz w:val="20"/>
        </w:rPr>
        <w:t>.</w:t>
      </w:r>
      <w:r w:rsidR="00CD62F3">
        <w:rPr>
          <w:sz w:val="20"/>
        </w:rPr>
        <w:t>2</w:t>
      </w:r>
      <w:r w:rsidR="00146194">
        <w:rPr>
          <w:sz w:val="20"/>
        </w:rPr>
        <w:t xml:space="preserve"> – Prodaja – Izbor količine odabrane komponete za prodaju</w:t>
      </w:r>
    </w:p>
    <w:p w:rsidR="003E2B33" w:rsidRDefault="00146194" w:rsidP="003E2B33">
      <w:pPr>
        <w:spacing w:line="360" w:lineRule="auto"/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79600" cy="4050000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6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94" w:rsidRDefault="00146194" w:rsidP="00146194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>Način rada i forme potpuno su analogne onima kod nabavke, osim što kod prodaje, umesto dodavanje novog dobavljača imamo formu za dodavanje novog kupca.</w:t>
      </w:r>
    </w:p>
    <w:p w:rsidR="00146194" w:rsidRPr="0042330C" w:rsidRDefault="00146194" w:rsidP="00CD62F3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</w:t>
      </w:r>
      <w:r w:rsidR="00CD62F3">
        <w:rPr>
          <w:sz w:val="20"/>
        </w:rPr>
        <w:t>3</w:t>
      </w:r>
      <w:r>
        <w:rPr>
          <w:sz w:val="20"/>
        </w:rPr>
        <w:t xml:space="preserve"> – Prodaja – dodavanje novog kupca</w:t>
      </w:r>
    </w:p>
    <w:p w:rsidR="00146194" w:rsidRDefault="00CD62F3" w:rsidP="00CD62F3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03627CB9" wp14:editId="1129C74C">
            <wp:extent cx="2437200" cy="1843200"/>
            <wp:effectExtent l="0" t="0" r="127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F3" w:rsidRPr="0042330C" w:rsidRDefault="00CD62F3" w:rsidP="00CD62F3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.4 – Prodaja – izgled fakture u docx formatu</w:t>
      </w:r>
    </w:p>
    <w:p w:rsidR="00CD62F3" w:rsidRDefault="00CD62F3" w:rsidP="00CD62F3">
      <w:pPr>
        <w:spacing w:line="360" w:lineRule="auto"/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35200" cy="3729600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F3" w:rsidRDefault="00CD62F3">
      <w:pPr>
        <w:spacing w:after="0" w:line="240" w:lineRule="auto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br w:type="page"/>
      </w: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B45C59">
        <w:rPr>
          <w:b/>
          <w:i/>
          <w:sz w:val="32"/>
          <w:u w:val="single"/>
        </w:rPr>
        <w:lastRenderedPageBreak/>
        <w:t>Izve</w:t>
      </w:r>
      <w:r w:rsidR="003D0C77">
        <w:rPr>
          <w:b/>
          <w:i/>
          <w:sz w:val="32"/>
          <w:u w:val="single"/>
        </w:rPr>
        <w:t>š</w:t>
      </w:r>
      <w:r w:rsidRPr="00B45C59">
        <w:rPr>
          <w:b/>
          <w:i/>
          <w:sz w:val="32"/>
          <w:u w:val="single"/>
        </w:rPr>
        <w:t>taji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 w:rsidRPr="00B45C59">
        <w:rPr>
          <w:sz w:val="24"/>
        </w:rPr>
        <w:t xml:space="preserve">- </w:t>
      </w:r>
      <w:r>
        <w:rPr>
          <w:sz w:val="24"/>
        </w:rPr>
        <w:t>Na po</w:t>
      </w:r>
      <w:r w:rsidR="003D0C77">
        <w:rPr>
          <w:sz w:val="24"/>
        </w:rPr>
        <w:t>č</w:t>
      </w:r>
      <w:r>
        <w:rPr>
          <w:sz w:val="24"/>
        </w:rPr>
        <w:t xml:space="preserve">etnoj strani aplikacije – </w:t>
      </w:r>
      <w:r w:rsidR="003D0C77">
        <w:rPr>
          <w:sz w:val="24"/>
        </w:rPr>
        <w:t>k</w:t>
      </w:r>
      <w:r>
        <w:rPr>
          <w:sz w:val="24"/>
        </w:rPr>
        <w:t xml:space="preserve">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B45C59">
        <w:rPr>
          <w:b/>
          <w:sz w:val="24"/>
        </w:rPr>
        <w:t>taji</w:t>
      </w:r>
      <w:r>
        <w:rPr>
          <w:sz w:val="24"/>
        </w:rPr>
        <w:t xml:space="preserve"> otvara se prozor sa opcijama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710AEA">
        <w:rPr>
          <w:sz w:val="24"/>
        </w:rPr>
        <w:t>:</w:t>
      </w:r>
      <w:r w:rsidR="003D0C77"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zve</w:t>
      </w:r>
      <w:r w:rsidR="003D0C77">
        <w:rPr>
          <w:sz w:val="24"/>
        </w:rPr>
        <w:t>š</w:t>
      </w:r>
      <w:r>
        <w:rPr>
          <w:sz w:val="24"/>
        </w:rPr>
        <w:t xml:space="preserve">taji </w:t>
      </w:r>
      <w:proofErr w:type="gramStart"/>
      <w:r>
        <w:rPr>
          <w:sz w:val="24"/>
        </w:rPr>
        <w:t xml:space="preserve">prodaje  </w:t>
      </w:r>
      <w:r w:rsidR="003D0C77">
        <w:rPr>
          <w:sz w:val="24"/>
        </w:rPr>
        <w:t>i</w:t>
      </w:r>
      <w:proofErr w:type="gramEnd"/>
      <w:r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zve</w:t>
      </w:r>
      <w:r w:rsidR="003D0C77">
        <w:rPr>
          <w:sz w:val="24"/>
        </w:rPr>
        <w:t>š</w:t>
      </w:r>
      <w:r>
        <w:rPr>
          <w:sz w:val="24"/>
        </w:rPr>
        <w:t>taji nabavke komponen</w:t>
      </w:r>
      <w:r w:rsidR="00710AEA">
        <w:rPr>
          <w:sz w:val="24"/>
        </w:rPr>
        <w:t>ata</w:t>
      </w:r>
      <w:r>
        <w:rPr>
          <w:sz w:val="24"/>
        </w:rPr>
        <w:t>).</w:t>
      </w:r>
    </w:p>
    <w:p w:rsidR="003E2B33" w:rsidRDefault="003E2B33" w:rsidP="003E2B33">
      <w:pPr>
        <w:spacing w:line="360" w:lineRule="auto"/>
        <w:ind w:left="360"/>
        <w:rPr>
          <w:b/>
          <w:i/>
          <w:sz w:val="24"/>
          <w:u w:val="single"/>
        </w:rPr>
      </w:pPr>
      <w:r w:rsidRPr="00B45C59">
        <w:rPr>
          <w:b/>
          <w:i/>
          <w:sz w:val="24"/>
          <w:u w:val="single"/>
        </w:rPr>
        <w:t>Izve</w:t>
      </w:r>
      <w:r w:rsidR="003D0C77">
        <w:rPr>
          <w:b/>
          <w:i/>
          <w:sz w:val="24"/>
          <w:u w:val="single"/>
        </w:rPr>
        <w:t>š</w:t>
      </w:r>
      <w:r w:rsidRPr="00B45C59">
        <w:rPr>
          <w:b/>
          <w:i/>
          <w:sz w:val="24"/>
          <w:u w:val="single"/>
        </w:rPr>
        <w:t xml:space="preserve">taji </w:t>
      </w:r>
      <w:r w:rsidR="00F37796">
        <w:rPr>
          <w:b/>
          <w:i/>
          <w:sz w:val="24"/>
          <w:u w:val="single"/>
        </w:rPr>
        <w:t>p</w:t>
      </w:r>
      <w:r w:rsidRPr="00B45C59">
        <w:rPr>
          <w:b/>
          <w:i/>
          <w:sz w:val="24"/>
          <w:u w:val="single"/>
        </w:rPr>
        <w:t>rodaje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Prodaja</w:t>
      </w:r>
      <w:r>
        <w:rPr>
          <w:b/>
          <w:sz w:val="24"/>
        </w:rPr>
        <w:t xml:space="preserve"> </w:t>
      </w:r>
      <w:r>
        <w:rPr>
          <w:sz w:val="24"/>
        </w:rPr>
        <w:t xml:space="preserve">otvara se prozor za </w:t>
      </w:r>
      <w:r w:rsidR="00710AEA">
        <w:rPr>
          <w:sz w:val="24"/>
        </w:rPr>
        <w:t xml:space="preserve">izbor vrste </w:t>
      </w:r>
      <w:r>
        <w:rPr>
          <w:sz w:val="24"/>
        </w:rPr>
        <w:t>izve</w:t>
      </w:r>
      <w:r w:rsidR="003D0C77">
        <w:rPr>
          <w:sz w:val="24"/>
        </w:rPr>
        <w:t>š</w:t>
      </w:r>
      <w:r>
        <w:rPr>
          <w:sz w:val="24"/>
        </w:rPr>
        <w:t>taj</w:t>
      </w:r>
      <w:r w:rsidR="00710AEA">
        <w:rPr>
          <w:sz w:val="24"/>
        </w:rPr>
        <w:t>a</w:t>
      </w:r>
      <w:r>
        <w:rPr>
          <w:sz w:val="24"/>
        </w:rPr>
        <w:t xml:space="preserve"> prodaje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Forma za izve</w:t>
      </w:r>
      <w:r w:rsidR="003D0C77">
        <w:rPr>
          <w:sz w:val="24"/>
        </w:rPr>
        <w:t>š</w:t>
      </w:r>
      <w:r>
        <w:rPr>
          <w:sz w:val="24"/>
        </w:rPr>
        <w:t xml:space="preserve">taje prodaje sastoji se od </w:t>
      </w:r>
      <w:r w:rsidR="00BD4BF0">
        <w:rPr>
          <w:sz w:val="24"/>
        </w:rPr>
        <w:t>dug</w:t>
      </w:r>
      <w:r w:rsidR="00710AEA">
        <w:rPr>
          <w:sz w:val="24"/>
        </w:rPr>
        <w:t>m</w:t>
      </w:r>
      <w:r w:rsidR="00915293">
        <w:rPr>
          <w:sz w:val="24"/>
        </w:rPr>
        <w:t>ića</w:t>
      </w:r>
      <w:r>
        <w:rPr>
          <w:sz w:val="24"/>
        </w:rPr>
        <w:t xml:space="preserve"> za izbor tipa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915293">
        <w:rPr>
          <w:sz w:val="24"/>
        </w:rPr>
        <w:t xml:space="preserve"> i</w:t>
      </w:r>
      <w:r w:rsidR="003D0C77">
        <w:rPr>
          <w:sz w:val="24"/>
        </w:rPr>
        <w:t xml:space="preserve"> </w:t>
      </w:r>
      <w:r w:rsidR="00710AEA">
        <w:rPr>
          <w:sz w:val="24"/>
        </w:rPr>
        <w:t>tabele</w:t>
      </w:r>
      <w:r>
        <w:rPr>
          <w:sz w:val="24"/>
        </w:rPr>
        <w:t xml:space="preserve"> za prikaz izve</w:t>
      </w:r>
      <w:r w:rsidR="003D0C77">
        <w:rPr>
          <w:sz w:val="24"/>
        </w:rPr>
        <w:t>š</w:t>
      </w:r>
      <w:r>
        <w:rPr>
          <w:sz w:val="24"/>
        </w:rPr>
        <w:t xml:space="preserve">taja. </w:t>
      </w:r>
      <w:r w:rsidR="00BD4BF0">
        <w:rPr>
          <w:sz w:val="24"/>
        </w:rPr>
        <w:t>Dugm</w:t>
      </w:r>
      <w:r w:rsidR="00D50E85">
        <w:rPr>
          <w:sz w:val="24"/>
        </w:rPr>
        <w:t>ići</w:t>
      </w:r>
      <w:r>
        <w:rPr>
          <w:sz w:val="24"/>
        </w:rPr>
        <w:t xml:space="preserve"> za izbor tipa izve</w:t>
      </w:r>
      <w:r w:rsidR="003D0C77">
        <w:rPr>
          <w:sz w:val="24"/>
        </w:rPr>
        <w:t>š</w:t>
      </w:r>
      <w:r>
        <w:rPr>
          <w:sz w:val="24"/>
        </w:rPr>
        <w:t>taja sme</w:t>
      </w:r>
      <w:r w:rsidR="003D0C77">
        <w:rPr>
          <w:sz w:val="24"/>
        </w:rPr>
        <w:t>š</w:t>
      </w:r>
      <w:r>
        <w:rPr>
          <w:sz w:val="24"/>
        </w:rPr>
        <w:t xml:space="preserve">teni su na desnoj strani forme </w:t>
      </w:r>
      <w:r w:rsidR="003D0C77">
        <w:rPr>
          <w:sz w:val="24"/>
        </w:rPr>
        <w:t>i</w:t>
      </w:r>
      <w:r>
        <w:rPr>
          <w:sz w:val="24"/>
        </w:rPr>
        <w:t xml:space="preserve"> klikom na jednu od ponu</w:t>
      </w:r>
      <w:r w:rsidR="003D0C77">
        <w:rPr>
          <w:sz w:val="24"/>
        </w:rPr>
        <w:t>đ</w:t>
      </w:r>
      <w:r>
        <w:rPr>
          <w:sz w:val="24"/>
        </w:rPr>
        <w:t xml:space="preserve">enih opcija </w:t>
      </w:r>
      <w:r w:rsidR="00915293">
        <w:rPr>
          <w:sz w:val="24"/>
        </w:rPr>
        <w:t xml:space="preserve">tabela </w:t>
      </w:r>
      <w:r w:rsidR="003D0C77">
        <w:rPr>
          <w:sz w:val="24"/>
        </w:rPr>
        <w:t>ć</w:t>
      </w:r>
      <w:r>
        <w:rPr>
          <w:sz w:val="24"/>
        </w:rPr>
        <w:t xml:space="preserve">e </w:t>
      </w:r>
      <w:r w:rsidR="00915293">
        <w:rPr>
          <w:sz w:val="24"/>
        </w:rPr>
        <w:t>se popuniti odgovarajućim podacima</w:t>
      </w:r>
      <w:r>
        <w:rPr>
          <w:sz w:val="24"/>
        </w:rPr>
        <w:t xml:space="preserve">. Aplikacija </w:t>
      </w:r>
      <w:r w:rsidR="003D0C77">
        <w:rPr>
          <w:sz w:val="24"/>
        </w:rPr>
        <w:t>ć</w:t>
      </w:r>
      <w:r>
        <w:rPr>
          <w:sz w:val="24"/>
        </w:rPr>
        <w:t xml:space="preserve">e </w:t>
      </w:r>
      <w:proofErr w:type="gramStart"/>
      <w:r>
        <w:rPr>
          <w:sz w:val="24"/>
        </w:rPr>
        <w:t>istovremeno  sa</w:t>
      </w:r>
      <w:proofErr w:type="gramEnd"/>
      <w:r>
        <w:rPr>
          <w:sz w:val="24"/>
        </w:rPr>
        <w:t xml:space="preserve"> </w:t>
      </w:r>
      <w:r w:rsidR="00915293">
        <w:rPr>
          <w:sz w:val="24"/>
        </w:rPr>
        <w:t xml:space="preserve">prikazom stavki </w:t>
      </w:r>
      <w:r>
        <w:rPr>
          <w:sz w:val="24"/>
        </w:rPr>
        <w:t>izve</w:t>
      </w:r>
      <w:r w:rsidR="003D0C77">
        <w:rPr>
          <w:sz w:val="24"/>
        </w:rPr>
        <w:t>š</w:t>
      </w:r>
      <w:r>
        <w:rPr>
          <w:sz w:val="24"/>
        </w:rPr>
        <w:t>taja izra</w:t>
      </w:r>
      <w:r w:rsidR="003D0C77">
        <w:rPr>
          <w:sz w:val="24"/>
        </w:rPr>
        <w:t>č</w:t>
      </w:r>
      <w:r>
        <w:rPr>
          <w:sz w:val="24"/>
        </w:rPr>
        <w:t xml:space="preserve">unati </w:t>
      </w:r>
      <w:r w:rsidR="003D0C77">
        <w:rPr>
          <w:sz w:val="24"/>
        </w:rPr>
        <w:t>i</w:t>
      </w:r>
      <w:r>
        <w:rPr>
          <w:sz w:val="24"/>
        </w:rPr>
        <w:t xml:space="preserve"> ukupnu sumu </w:t>
      </w:r>
      <w:r w:rsidR="00915293">
        <w:rPr>
          <w:sz w:val="24"/>
        </w:rPr>
        <w:t xml:space="preserve">vrednosti </w:t>
      </w:r>
      <w:r>
        <w:rPr>
          <w:sz w:val="24"/>
        </w:rPr>
        <w:t>prodatih komponen</w:t>
      </w:r>
      <w:r w:rsidR="00915293">
        <w:rPr>
          <w:sz w:val="24"/>
        </w:rPr>
        <w:t>a</w:t>
      </w:r>
      <w:r>
        <w:rPr>
          <w:sz w:val="24"/>
        </w:rPr>
        <w:t>t</w:t>
      </w:r>
      <w:r w:rsidR="00915293">
        <w:rPr>
          <w:sz w:val="24"/>
        </w:rPr>
        <w:t>a</w:t>
      </w:r>
      <w:r>
        <w:rPr>
          <w:sz w:val="24"/>
        </w:rPr>
        <w:t xml:space="preserve"> u </w:t>
      </w:r>
      <w:r w:rsidR="00915293">
        <w:rPr>
          <w:sz w:val="24"/>
        </w:rPr>
        <w:t>zadatom</w:t>
      </w:r>
      <w:r>
        <w:rPr>
          <w:sz w:val="24"/>
        </w:rPr>
        <w:t xml:space="preserve"> periodu.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Tip</w:t>
      </w:r>
      <w:r w:rsidR="00D50E85">
        <w:rPr>
          <w:sz w:val="24"/>
        </w:rPr>
        <w:t>ovi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>taja koji su ponu</w:t>
      </w:r>
      <w:r w:rsidR="003D0C77">
        <w:rPr>
          <w:sz w:val="24"/>
        </w:rPr>
        <w:t>đ</w:t>
      </w:r>
      <w:r>
        <w:rPr>
          <w:sz w:val="24"/>
        </w:rPr>
        <w:t>eni kao opcije su: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Dnevni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dan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Nedeljni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nedelja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Mese</w:t>
      </w:r>
      <w:r w:rsidR="003D0C77">
        <w:rPr>
          <w:b/>
          <w:sz w:val="24"/>
        </w:rPr>
        <w:t>č</w:t>
      </w:r>
      <w:r w:rsidRPr="00A56A39">
        <w:rPr>
          <w:b/>
          <w:sz w:val="24"/>
        </w:rPr>
        <w:t>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mesec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Godi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nji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godina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 po izabranom datumu</w:t>
      </w:r>
      <w:r>
        <w:rPr>
          <w:sz w:val="24"/>
        </w:rPr>
        <w:t>: U opcijama za izbor ize</w:t>
      </w:r>
      <w:r w:rsidR="003D0C77">
        <w:rPr>
          <w:sz w:val="24"/>
        </w:rPr>
        <w:t>š</w:t>
      </w:r>
      <w:r>
        <w:rPr>
          <w:sz w:val="24"/>
        </w:rPr>
        <w:t xml:space="preserve">taja nalaze se </w:t>
      </w:r>
      <w:r w:rsidR="003D0C77">
        <w:rPr>
          <w:sz w:val="24"/>
        </w:rPr>
        <w:t>i</w:t>
      </w:r>
      <w:r>
        <w:rPr>
          <w:sz w:val="24"/>
        </w:rPr>
        <w:t xml:space="preserve"> dva polja za izbor datuma</w:t>
      </w:r>
      <w:r w:rsidR="003D0C77">
        <w:rPr>
          <w:sz w:val="24"/>
        </w:rPr>
        <w:t xml:space="preserve"> </w:t>
      </w:r>
      <w:r>
        <w:rPr>
          <w:sz w:val="24"/>
        </w:rPr>
        <w:t>(</w:t>
      </w:r>
      <w:r w:rsidRPr="0053084B">
        <w:rPr>
          <w:i/>
          <w:sz w:val="24"/>
        </w:rPr>
        <w:t>DatePicker</w:t>
      </w:r>
      <w:r>
        <w:rPr>
          <w:sz w:val="24"/>
        </w:rPr>
        <w:t xml:space="preserve">). Izborom datuma u prvom </w:t>
      </w:r>
      <w:r w:rsidR="00D50E85">
        <w:rPr>
          <w:sz w:val="24"/>
        </w:rPr>
        <w:t>zadaje</w:t>
      </w:r>
      <w:r>
        <w:rPr>
          <w:sz w:val="24"/>
        </w:rPr>
        <w:t xml:space="preserve"> se po</w:t>
      </w:r>
      <w:r w:rsidR="003D0C77">
        <w:rPr>
          <w:sz w:val="24"/>
        </w:rPr>
        <w:t>č</w:t>
      </w:r>
      <w:r>
        <w:rPr>
          <w:sz w:val="24"/>
        </w:rPr>
        <w:t xml:space="preserve">etni </w:t>
      </w:r>
      <w:r w:rsidR="00915293">
        <w:rPr>
          <w:sz w:val="24"/>
        </w:rPr>
        <w:t xml:space="preserve">dok se </w:t>
      </w:r>
      <w:r>
        <w:rPr>
          <w:sz w:val="24"/>
        </w:rPr>
        <w:t xml:space="preserve">izborom datuma u drugom </w:t>
      </w:r>
      <w:r w:rsidR="00D50E85">
        <w:rPr>
          <w:sz w:val="24"/>
        </w:rPr>
        <w:t xml:space="preserve">zadaje </w:t>
      </w:r>
      <w:r>
        <w:rPr>
          <w:sz w:val="24"/>
        </w:rPr>
        <w:t>krajnji datum</w:t>
      </w:r>
      <w:r w:rsidR="00915293">
        <w:rPr>
          <w:sz w:val="24"/>
        </w:rPr>
        <w:t>. Klikom na dugme Odabrani datum, kreira se izveštaj za odabrani period.</w:t>
      </w:r>
    </w:p>
    <w:p w:rsidR="003E2B33" w:rsidRPr="003D0C77" w:rsidRDefault="003E2B33" w:rsidP="003D0C77">
      <w:pPr>
        <w:spacing w:line="360" w:lineRule="auto"/>
        <w:ind w:left="360"/>
        <w:jc w:val="both"/>
        <w:rPr>
          <w:bCs/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Nazad</w:t>
      </w:r>
      <w:r w:rsidR="003D0C77">
        <w:rPr>
          <w:bCs/>
          <w:sz w:val="24"/>
        </w:rPr>
        <w:t xml:space="preserve">, </w:t>
      </w:r>
      <w:r>
        <w:rPr>
          <w:sz w:val="24"/>
        </w:rPr>
        <w:t>aplikacija nas vra</w:t>
      </w:r>
      <w:r w:rsidR="003D0C77">
        <w:rPr>
          <w:sz w:val="24"/>
        </w:rPr>
        <w:t>ć</w:t>
      </w:r>
      <w:r>
        <w:rPr>
          <w:sz w:val="24"/>
        </w:rPr>
        <w:t>a na prethodni prozor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3D0C77">
        <w:rPr>
          <w:sz w:val="24"/>
        </w:rPr>
        <w:t>,</w:t>
      </w:r>
      <w:r>
        <w:rPr>
          <w:sz w:val="24"/>
        </w:rPr>
        <w:t xml:space="preserve"> gde mo</w:t>
      </w:r>
      <w:r w:rsidR="003D0C77">
        <w:rPr>
          <w:sz w:val="24"/>
        </w:rPr>
        <w:t>ž</w:t>
      </w:r>
      <w:r>
        <w:rPr>
          <w:sz w:val="24"/>
        </w:rPr>
        <w:t xml:space="preserve">emo odabrati </w:t>
      </w:r>
      <w:r w:rsidR="003D0C77">
        <w:rPr>
          <w:sz w:val="24"/>
        </w:rPr>
        <w:t>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 xml:space="preserve">taje koji </w:t>
      </w:r>
      <w:r w:rsidR="00915293">
        <w:rPr>
          <w:sz w:val="24"/>
        </w:rPr>
        <w:t>se odnose na</w:t>
      </w:r>
      <w:r>
        <w:rPr>
          <w:sz w:val="24"/>
        </w:rPr>
        <w:t xml:space="preserve"> nabavku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>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177174">
        <w:rPr>
          <w:b/>
          <w:sz w:val="24"/>
        </w:rPr>
        <w:t>Nabavka</w:t>
      </w:r>
      <w:r w:rsidR="003D0C77">
        <w:rPr>
          <w:b/>
          <w:sz w:val="24"/>
        </w:rPr>
        <w:t xml:space="preserve"> </w:t>
      </w:r>
      <w:r>
        <w:rPr>
          <w:sz w:val="24"/>
        </w:rPr>
        <w:t>(</w:t>
      </w:r>
      <w:r w:rsidR="003D0C77">
        <w:rPr>
          <w:sz w:val="24"/>
        </w:rPr>
        <w:t>u</w:t>
      </w:r>
      <w:r>
        <w:rPr>
          <w:sz w:val="24"/>
        </w:rPr>
        <w:t xml:space="preserve"> formi za izbor izve</w:t>
      </w:r>
      <w:r w:rsidR="003D0C77">
        <w:rPr>
          <w:sz w:val="24"/>
        </w:rPr>
        <w:t>š</w:t>
      </w:r>
      <w:r>
        <w:rPr>
          <w:sz w:val="24"/>
        </w:rPr>
        <w:t>taja)</w:t>
      </w:r>
      <w:r w:rsidR="003D0C77">
        <w:rPr>
          <w:sz w:val="24"/>
        </w:rPr>
        <w:t>,</w:t>
      </w:r>
      <w:r>
        <w:rPr>
          <w:sz w:val="24"/>
        </w:rPr>
        <w:t xml:space="preserve"> otvara se forma za izve</w:t>
      </w:r>
      <w:r w:rsidR="003D0C77">
        <w:rPr>
          <w:sz w:val="24"/>
        </w:rPr>
        <w:t>š</w:t>
      </w:r>
      <w:r>
        <w:rPr>
          <w:sz w:val="24"/>
        </w:rPr>
        <w:t>ta</w:t>
      </w:r>
      <w:r w:rsidR="00334DBD">
        <w:rPr>
          <w:sz w:val="24"/>
        </w:rPr>
        <w:t>j</w:t>
      </w:r>
      <w:r w:rsidR="00915293">
        <w:rPr>
          <w:sz w:val="24"/>
        </w:rPr>
        <w:t>e</w:t>
      </w:r>
      <w:r>
        <w:rPr>
          <w:sz w:val="24"/>
        </w:rPr>
        <w:t xml:space="preserve"> nabavke. Ova forma ima iste opcije kao forma za izve</w:t>
      </w:r>
      <w:r w:rsidR="003D0C77">
        <w:rPr>
          <w:sz w:val="24"/>
        </w:rPr>
        <w:t>š</w:t>
      </w:r>
      <w:r>
        <w:rPr>
          <w:sz w:val="24"/>
        </w:rPr>
        <w:t>taje prodaje</w:t>
      </w:r>
      <w:r w:rsidR="00915293">
        <w:rPr>
          <w:sz w:val="24"/>
        </w:rPr>
        <w:t>, i d</w:t>
      </w:r>
      <w:r w:rsidR="00BD4BF0">
        <w:rPr>
          <w:sz w:val="24"/>
        </w:rPr>
        <w:t>ugm</w:t>
      </w:r>
      <w:r w:rsidR="003D0C77">
        <w:rPr>
          <w:sz w:val="24"/>
        </w:rPr>
        <w:t>i</w:t>
      </w:r>
      <w:r w:rsidR="00334DBD">
        <w:rPr>
          <w:sz w:val="24"/>
        </w:rPr>
        <w:t>će</w:t>
      </w:r>
      <w:r>
        <w:rPr>
          <w:sz w:val="24"/>
        </w:rPr>
        <w:t xml:space="preserve"> za izbor tipa izve</w:t>
      </w:r>
      <w:r w:rsidR="00915293">
        <w:rPr>
          <w:sz w:val="24"/>
        </w:rPr>
        <w:t>š</w:t>
      </w:r>
      <w:r>
        <w:rPr>
          <w:sz w:val="24"/>
        </w:rPr>
        <w:t>taja: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taji dnevne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Trenutni dan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taji nedeljnje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Trenutna nedelja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mese</w:t>
      </w:r>
      <w:r w:rsidR="003D0C77">
        <w:rPr>
          <w:b/>
          <w:sz w:val="24"/>
        </w:rPr>
        <w:t>č</w:t>
      </w:r>
      <w:r w:rsidRPr="0053084B">
        <w:rPr>
          <w:b/>
          <w:sz w:val="24"/>
        </w:rPr>
        <w:t xml:space="preserve">ne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Trenutni mesec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b/>
          <w:sz w:val="24"/>
        </w:rPr>
        <w:t>I</w:t>
      </w:r>
      <w:r w:rsidRPr="0053084B">
        <w:rPr>
          <w:b/>
          <w:sz w:val="24"/>
        </w:rPr>
        <w:t>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godi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nje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Trenutna godina</w:t>
      </w:r>
    </w:p>
    <w:p w:rsidR="00EE1EE6" w:rsidRDefault="003E2B33" w:rsidP="00EE1EE6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nabavke po odabranom datumu</w:t>
      </w:r>
      <w:r>
        <w:rPr>
          <w:sz w:val="24"/>
        </w:rPr>
        <w:t>: Klikom na polje za unos datuma (</w:t>
      </w:r>
      <w:r w:rsidRPr="0053084B">
        <w:rPr>
          <w:i/>
          <w:sz w:val="24"/>
        </w:rPr>
        <w:t>DatePicker</w:t>
      </w:r>
      <w:r>
        <w:rPr>
          <w:sz w:val="24"/>
        </w:rPr>
        <w:t>) omogu</w:t>
      </w:r>
      <w:r w:rsidR="003D0C77">
        <w:rPr>
          <w:sz w:val="24"/>
        </w:rPr>
        <w:t>ć</w:t>
      </w:r>
      <w:r>
        <w:rPr>
          <w:sz w:val="24"/>
        </w:rPr>
        <w:t xml:space="preserve">en je izbor pocetnog datuma kao </w:t>
      </w:r>
      <w:r w:rsidR="003D0C77">
        <w:rPr>
          <w:sz w:val="24"/>
        </w:rPr>
        <w:t>i</w:t>
      </w:r>
      <w:r>
        <w:rPr>
          <w:sz w:val="24"/>
        </w:rPr>
        <w:t xml:space="preserve"> krajnjeg datuma na drugom polju. </w:t>
      </w:r>
      <w:r w:rsidR="00EE1EE6">
        <w:rPr>
          <w:sz w:val="24"/>
        </w:rPr>
        <w:t>Klikom na dugme Odabrani datum, kreira se izveštaj za odabrani period.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u formi za izve</w:t>
      </w:r>
      <w:r w:rsidR="00794BED">
        <w:rPr>
          <w:sz w:val="24"/>
        </w:rPr>
        <w:t>š</w:t>
      </w:r>
      <w:r>
        <w:rPr>
          <w:sz w:val="24"/>
        </w:rPr>
        <w:t>taje nabavke vra</w:t>
      </w:r>
      <w:r w:rsidR="00794BED">
        <w:rPr>
          <w:sz w:val="24"/>
        </w:rPr>
        <w:t>ć</w:t>
      </w:r>
      <w:r>
        <w:rPr>
          <w:sz w:val="24"/>
        </w:rPr>
        <w:t>a nas na formu za izbor tipa izve</w:t>
      </w:r>
      <w:r w:rsidR="00794BED">
        <w:rPr>
          <w:sz w:val="24"/>
        </w:rPr>
        <w:t>š</w:t>
      </w:r>
      <w:r>
        <w:rPr>
          <w:sz w:val="24"/>
        </w:rPr>
        <w:t xml:space="preserve">taja. Ponovnim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794BED">
        <w:rPr>
          <w:sz w:val="24"/>
        </w:rPr>
        <w:t>ć</w:t>
      </w:r>
      <w:r>
        <w:rPr>
          <w:sz w:val="24"/>
        </w:rPr>
        <w:t>a na po</w:t>
      </w:r>
      <w:r w:rsidR="00794BED">
        <w:rPr>
          <w:sz w:val="24"/>
        </w:rPr>
        <w:t>č</w:t>
      </w:r>
      <w:r>
        <w:rPr>
          <w:sz w:val="24"/>
        </w:rPr>
        <w:t>etnu formu (stranicu) sa glavnim menijem.</w:t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4</w:t>
      </w:r>
      <w:r>
        <w:rPr>
          <w:sz w:val="20"/>
        </w:rPr>
        <w:t>.0 –Izve</w:t>
      </w:r>
      <w:r w:rsidR="00794BED">
        <w:rPr>
          <w:sz w:val="20"/>
        </w:rPr>
        <w:t>š</w:t>
      </w:r>
      <w:r>
        <w:rPr>
          <w:sz w:val="20"/>
        </w:rPr>
        <w:t>taji – izbor tipa izve</w:t>
      </w:r>
      <w:r w:rsidR="00794BED">
        <w:rPr>
          <w:sz w:val="20"/>
        </w:rPr>
        <w:t>š</w:t>
      </w:r>
      <w:r>
        <w:rPr>
          <w:sz w:val="20"/>
        </w:rPr>
        <w:t>taja</w:t>
      </w:r>
    </w:p>
    <w:p w:rsidR="00710AEA" w:rsidRDefault="00710AEA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inline distT="0" distB="0" distL="0" distR="0" wp14:anchorId="53DE527F" wp14:editId="25F86C8D">
            <wp:extent cx="5986800" cy="4064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EE1EE6" w:rsidP="00EE1EE6">
      <w:pPr>
        <w:spacing w:line="360" w:lineRule="auto"/>
        <w:jc w:val="both"/>
        <w:rPr>
          <w:sz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885CD2E">
            <wp:simplePos x="0" y="0"/>
            <wp:positionH relativeFrom="column">
              <wp:posOffset>3619500</wp:posOffset>
            </wp:positionH>
            <wp:positionV relativeFrom="paragraph">
              <wp:posOffset>331470</wp:posOffset>
            </wp:positionV>
            <wp:extent cx="3088800" cy="209880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6E39EF3">
            <wp:simplePos x="0" y="0"/>
            <wp:positionH relativeFrom="column">
              <wp:posOffset>189865</wp:posOffset>
            </wp:positionH>
            <wp:positionV relativeFrom="paragraph">
              <wp:posOffset>274320</wp:posOffset>
            </wp:positionV>
            <wp:extent cx="3088800" cy="20988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                </w:t>
      </w:r>
      <w:r>
        <w:rPr>
          <w:sz w:val="20"/>
        </w:rPr>
        <w:tab/>
        <w:t xml:space="preserve">   </w:t>
      </w:r>
      <w:r w:rsidR="003E2B33">
        <w:rPr>
          <w:sz w:val="20"/>
        </w:rPr>
        <w:t xml:space="preserve">Slika </w:t>
      </w:r>
      <w:r w:rsidR="009C054C">
        <w:rPr>
          <w:sz w:val="20"/>
        </w:rPr>
        <w:t>4</w:t>
      </w:r>
      <w:r w:rsidR="003E2B33">
        <w:rPr>
          <w:sz w:val="20"/>
        </w:rPr>
        <w:t>.1 – Izve</w:t>
      </w:r>
      <w:r w:rsidR="00794BED">
        <w:rPr>
          <w:sz w:val="20"/>
        </w:rPr>
        <w:t>š</w:t>
      </w:r>
      <w:r w:rsidR="003E2B33">
        <w:rPr>
          <w:sz w:val="20"/>
        </w:rPr>
        <w:t xml:space="preserve">taji </w:t>
      </w:r>
      <w:r w:rsidR="00794BED">
        <w:rPr>
          <w:sz w:val="20"/>
        </w:rPr>
        <w:t>p</w:t>
      </w:r>
      <w:r w:rsidR="003E2B33">
        <w:rPr>
          <w:sz w:val="20"/>
        </w:rPr>
        <w:t xml:space="preserve">rodaje                                      </w:t>
      </w:r>
      <w:r>
        <w:rPr>
          <w:sz w:val="20"/>
        </w:rPr>
        <w:tab/>
        <w:t xml:space="preserve">          </w:t>
      </w:r>
      <w:r w:rsidR="003E2B33">
        <w:rPr>
          <w:sz w:val="20"/>
        </w:rPr>
        <w:t xml:space="preserve">Slika </w:t>
      </w:r>
      <w:r w:rsidR="009C054C">
        <w:rPr>
          <w:sz w:val="20"/>
        </w:rPr>
        <w:t>4</w:t>
      </w:r>
      <w:r w:rsidR="003E2B33">
        <w:rPr>
          <w:sz w:val="20"/>
        </w:rPr>
        <w:t>.2 – Izve</w:t>
      </w:r>
      <w:r w:rsidR="00794BED">
        <w:rPr>
          <w:sz w:val="20"/>
        </w:rPr>
        <w:t>š</w:t>
      </w:r>
      <w:r w:rsidR="003E2B33">
        <w:rPr>
          <w:sz w:val="20"/>
        </w:rPr>
        <w:t xml:space="preserve">taji </w:t>
      </w:r>
      <w:r w:rsidR="00794BED">
        <w:rPr>
          <w:sz w:val="20"/>
        </w:rPr>
        <w:t>n</w:t>
      </w:r>
      <w:r w:rsidR="003E2B33">
        <w:rPr>
          <w:sz w:val="20"/>
        </w:rPr>
        <w:t>abavke</w:t>
      </w:r>
    </w:p>
    <w:p w:rsidR="003E2B33" w:rsidRDefault="003E2B33" w:rsidP="003E2B33">
      <w:pPr>
        <w:spacing w:line="360" w:lineRule="auto"/>
        <w:ind w:left="360"/>
        <w:rPr>
          <w:sz w:val="20"/>
        </w:rPr>
      </w:pPr>
      <w:r>
        <w:rPr>
          <w:sz w:val="20"/>
        </w:rPr>
        <w:t xml:space="preserve">                </w:t>
      </w: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3E2B33" w:rsidRDefault="003E2B33" w:rsidP="003E2B33">
      <w:pPr>
        <w:spacing w:line="360" w:lineRule="auto"/>
        <w:ind w:left="360"/>
        <w:rPr>
          <w:sz w:val="20"/>
        </w:rPr>
      </w:pP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167456">
        <w:rPr>
          <w:b/>
          <w:i/>
          <w:sz w:val="32"/>
          <w:u w:val="single"/>
        </w:rPr>
        <w:lastRenderedPageBreak/>
        <w:t>A</w:t>
      </w:r>
      <w:r w:rsidR="00794BED">
        <w:rPr>
          <w:b/>
          <w:i/>
          <w:sz w:val="32"/>
          <w:u w:val="single"/>
        </w:rPr>
        <w:t>ž</w:t>
      </w:r>
      <w:r w:rsidRPr="00167456">
        <w:rPr>
          <w:b/>
          <w:i/>
          <w:sz w:val="32"/>
          <w:u w:val="single"/>
        </w:rPr>
        <w:t>uriranje</w:t>
      </w: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Iz glavnog menija (</w:t>
      </w:r>
      <w:r w:rsidR="008D627F">
        <w:rPr>
          <w:sz w:val="24"/>
        </w:rPr>
        <w:t>p</w:t>
      </w:r>
      <w:r>
        <w:rPr>
          <w:sz w:val="24"/>
        </w:rPr>
        <w:t>o</w:t>
      </w:r>
      <w:r w:rsidR="00794BED">
        <w:rPr>
          <w:sz w:val="24"/>
        </w:rPr>
        <w:t>č</w:t>
      </w:r>
      <w:r>
        <w:rPr>
          <w:sz w:val="24"/>
        </w:rPr>
        <w:t xml:space="preserve">etne stranice)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A</w:t>
      </w:r>
      <w:r w:rsidR="00794BED">
        <w:rPr>
          <w:b/>
          <w:sz w:val="24"/>
        </w:rPr>
        <w:t>ž</w:t>
      </w:r>
      <w:r w:rsidRPr="00500579">
        <w:rPr>
          <w:b/>
          <w:sz w:val="24"/>
        </w:rPr>
        <w:t>uriranje</w:t>
      </w:r>
      <w:r>
        <w:rPr>
          <w:sz w:val="24"/>
        </w:rPr>
        <w:t>, biramo opciju za a</w:t>
      </w:r>
      <w:r w:rsidR="00794BED">
        <w:rPr>
          <w:sz w:val="24"/>
        </w:rPr>
        <w:t>ž</w:t>
      </w:r>
      <w:r>
        <w:rPr>
          <w:sz w:val="24"/>
        </w:rPr>
        <w:t>uriranje postoje</w:t>
      </w:r>
      <w:r w:rsidR="00794BED">
        <w:rPr>
          <w:sz w:val="24"/>
        </w:rPr>
        <w:t>ć</w:t>
      </w:r>
      <w:r>
        <w:rPr>
          <w:sz w:val="24"/>
        </w:rPr>
        <w:t>ih komponen</w:t>
      </w:r>
      <w:r w:rsidR="004A02F5">
        <w:rPr>
          <w:sz w:val="24"/>
        </w:rPr>
        <w:t>a</w:t>
      </w:r>
      <w:r>
        <w:rPr>
          <w:sz w:val="24"/>
        </w:rPr>
        <w:t>t</w:t>
      </w:r>
      <w:r w:rsidR="004A02F5">
        <w:rPr>
          <w:sz w:val="24"/>
        </w:rPr>
        <w:t>a</w:t>
      </w:r>
      <w:r>
        <w:rPr>
          <w:sz w:val="24"/>
        </w:rPr>
        <w:t>. Nakon otvaranja prozora (</w:t>
      </w:r>
      <w:r w:rsidR="008D627F">
        <w:rPr>
          <w:sz w:val="24"/>
        </w:rPr>
        <w:t>f</w:t>
      </w:r>
      <w:r>
        <w:rPr>
          <w:sz w:val="24"/>
        </w:rPr>
        <w:t>orme) za a</w:t>
      </w:r>
      <w:r w:rsidR="00794BED">
        <w:rPr>
          <w:sz w:val="24"/>
        </w:rPr>
        <w:t>ž</w:t>
      </w:r>
      <w:r>
        <w:rPr>
          <w:sz w:val="24"/>
        </w:rPr>
        <w:t>uriranje</w:t>
      </w:r>
      <w:r w:rsidR="00794BED">
        <w:rPr>
          <w:sz w:val="24"/>
        </w:rPr>
        <w:t>,</w:t>
      </w:r>
      <w:r>
        <w:rPr>
          <w:sz w:val="24"/>
        </w:rPr>
        <w:t xml:space="preserve"> pojavlju</w:t>
      </w:r>
      <w:r w:rsidR="00334DBD">
        <w:rPr>
          <w:sz w:val="24"/>
        </w:rPr>
        <w:t>ju</w:t>
      </w:r>
      <w:r>
        <w:rPr>
          <w:sz w:val="24"/>
        </w:rPr>
        <w:t xml:space="preserve"> se opcije za pretragu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 xml:space="preserve"> koje su iste kao </w:t>
      </w:r>
      <w:r w:rsidR="00794BED">
        <w:rPr>
          <w:sz w:val="24"/>
        </w:rPr>
        <w:t>i</w:t>
      </w:r>
      <w:r>
        <w:rPr>
          <w:sz w:val="24"/>
        </w:rPr>
        <w:t xml:space="preserve"> u prethodnim slu</w:t>
      </w:r>
      <w:r w:rsidR="00794BED">
        <w:rPr>
          <w:sz w:val="24"/>
        </w:rPr>
        <w:t>č</w:t>
      </w:r>
      <w:r>
        <w:rPr>
          <w:sz w:val="24"/>
        </w:rPr>
        <w:t xml:space="preserve">ajevima koje smo imali u formi za prodaju ili nabavku. Kreirana su dva </w:t>
      </w:r>
      <w:r w:rsidRPr="00500579">
        <w:rPr>
          <w:i/>
          <w:sz w:val="24"/>
        </w:rPr>
        <w:t>ComboBox</w:t>
      </w:r>
      <w:r>
        <w:rPr>
          <w:sz w:val="24"/>
        </w:rPr>
        <w:t>-a (</w:t>
      </w:r>
      <w:r w:rsidR="008D627F">
        <w:rPr>
          <w:sz w:val="24"/>
        </w:rPr>
        <w:t>p</w:t>
      </w:r>
      <w:r>
        <w:rPr>
          <w:sz w:val="24"/>
        </w:rPr>
        <w:t>adaju</w:t>
      </w:r>
      <w:r w:rsidR="00794BED">
        <w:rPr>
          <w:sz w:val="24"/>
        </w:rPr>
        <w:t>ć</w:t>
      </w:r>
      <w:r>
        <w:rPr>
          <w:sz w:val="24"/>
        </w:rPr>
        <w:t>i meni</w:t>
      </w:r>
      <w:r w:rsidR="00794BED">
        <w:rPr>
          <w:sz w:val="24"/>
        </w:rPr>
        <w:t>ji</w:t>
      </w:r>
      <w:r>
        <w:rPr>
          <w:sz w:val="24"/>
        </w:rPr>
        <w:t xml:space="preserve">) za pretragu po tipu </w:t>
      </w:r>
      <w:r w:rsidR="00794BED">
        <w:rPr>
          <w:sz w:val="24"/>
        </w:rPr>
        <w:t>i</w:t>
      </w:r>
      <w:r>
        <w:rPr>
          <w:sz w:val="24"/>
        </w:rPr>
        <w:t xml:space="preserve"> </w:t>
      </w:r>
      <w:proofErr w:type="gramStart"/>
      <w:r>
        <w:rPr>
          <w:sz w:val="24"/>
        </w:rPr>
        <w:t>proizvo</w:t>
      </w:r>
      <w:r w:rsidR="00794BED">
        <w:rPr>
          <w:sz w:val="24"/>
        </w:rPr>
        <w:t>đ</w:t>
      </w:r>
      <w:r>
        <w:rPr>
          <w:sz w:val="24"/>
        </w:rPr>
        <w:t>a</w:t>
      </w:r>
      <w:r w:rsidR="00794BED">
        <w:rPr>
          <w:sz w:val="24"/>
        </w:rPr>
        <w:t>č</w:t>
      </w:r>
      <w:r>
        <w:rPr>
          <w:sz w:val="24"/>
        </w:rPr>
        <w:t xml:space="preserve">u  </w:t>
      </w:r>
      <w:r w:rsidR="008D627F">
        <w:rPr>
          <w:sz w:val="24"/>
        </w:rPr>
        <w:t>i</w:t>
      </w:r>
      <w:proofErr w:type="gramEnd"/>
      <w:r>
        <w:rPr>
          <w:sz w:val="24"/>
        </w:rPr>
        <w:t xml:space="preserve"> jedan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Pr="00500579">
        <w:rPr>
          <w:i/>
          <w:sz w:val="24"/>
        </w:rPr>
        <w:t>TextField</w:t>
      </w:r>
      <w:r>
        <w:rPr>
          <w:sz w:val="24"/>
        </w:rPr>
        <w:t>) za tekstualnu pretragu komponen</w:t>
      </w:r>
      <w:r w:rsidR="004A02F5">
        <w:rPr>
          <w:sz w:val="24"/>
        </w:rPr>
        <w:t>a</w:t>
      </w:r>
      <w:r>
        <w:rPr>
          <w:sz w:val="24"/>
        </w:rPr>
        <w:t>t</w:t>
      </w:r>
      <w:r w:rsidR="004A02F5">
        <w:rPr>
          <w:sz w:val="24"/>
        </w:rPr>
        <w:t>a</w:t>
      </w:r>
      <w:r>
        <w:rPr>
          <w:sz w:val="24"/>
        </w:rPr>
        <w:t xml:space="preserve"> prema </w:t>
      </w:r>
      <w:r w:rsidR="00334DBD">
        <w:rPr>
          <w:sz w:val="24"/>
        </w:rPr>
        <w:t xml:space="preserve">delu </w:t>
      </w:r>
      <w:r>
        <w:rPr>
          <w:sz w:val="24"/>
        </w:rPr>
        <w:t>naziv</w:t>
      </w:r>
      <w:r w:rsidR="00334DBD">
        <w:rPr>
          <w:sz w:val="24"/>
        </w:rPr>
        <w:t>a</w:t>
      </w:r>
      <w:r>
        <w:rPr>
          <w:sz w:val="24"/>
        </w:rPr>
        <w:t>. Pretraga se izvr</w:t>
      </w:r>
      <w:r w:rsidR="008D627F">
        <w:rPr>
          <w:sz w:val="24"/>
        </w:rPr>
        <w:t>š</w:t>
      </w:r>
      <w:r>
        <w:rPr>
          <w:sz w:val="24"/>
        </w:rPr>
        <w:t xml:space="preserve">ava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 </w:t>
      </w:r>
      <w:r w:rsidR="008D627F">
        <w:rPr>
          <w:sz w:val="24"/>
        </w:rPr>
        <w:t>i</w:t>
      </w:r>
      <w:r>
        <w:rPr>
          <w:sz w:val="24"/>
        </w:rPr>
        <w:t xml:space="preserve"> nakon izvr</w:t>
      </w:r>
      <w:r w:rsidR="008D627F">
        <w:rPr>
          <w:sz w:val="24"/>
        </w:rPr>
        <w:t>š</w:t>
      </w:r>
      <w:r>
        <w:rPr>
          <w:sz w:val="24"/>
        </w:rPr>
        <w:t xml:space="preserve">ene pretrage aplikacija </w:t>
      </w:r>
      <w:r w:rsidR="008D627F">
        <w:rPr>
          <w:sz w:val="24"/>
        </w:rPr>
        <w:t>ć</w:t>
      </w:r>
      <w:r>
        <w:rPr>
          <w:sz w:val="24"/>
        </w:rPr>
        <w:t>e izlistati tra</w:t>
      </w:r>
      <w:r w:rsidR="008D627F">
        <w:rPr>
          <w:sz w:val="24"/>
        </w:rPr>
        <w:t>ž</w:t>
      </w:r>
      <w:r>
        <w:rPr>
          <w:sz w:val="24"/>
        </w:rPr>
        <w:t>en</w:t>
      </w:r>
      <w:r w:rsidR="004A02F5">
        <w:rPr>
          <w:sz w:val="24"/>
        </w:rPr>
        <w:t>e</w:t>
      </w:r>
      <w:r>
        <w:rPr>
          <w:sz w:val="24"/>
        </w:rPr>
        <w:t xml:space="preserve"> komponent</w:t>
      </w:r>
      <w:r w:rsidR="004A02F5">
        <w:rPr>
          <w:sz w:val="24"/>
        </w:rPr>
        <w:t>e</w:t>
      </w:r>
      <w:r>
        <w:rPr>
          <w:sz w:val="24"/>
        </w:rPr>
        <w:t>.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Ukoliko je potreno </w:t>
      </w:r>
      <w:r w:rsidRPr="00500579">
        <w:rPr>
          <w:b/>
          <w:sz w:val="24"/>
        </w:rPr>
        <w:t>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urirati</w:t>
      </w:r>
      <w:r>
        <w:rPr>
          <w:sz w:val="24"/>
        </w:rPr>
        <w:t xml:space="preserve"> (promeniti) neki od atributa komponente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="008D627F">
        <w:rPr>
          <w:sz w:val="24"/>
        </w:rPr>
        <w:t>t</w:t>
      </w:r>
      <w:r>
        <w:rPr>
          <w:sz w:val="24"/>
        </w:rPr>
        <w:t>ip,</w:t>
      </w:r>
      <w:r w:rsidR="008D627F">
        <w:rPr>
          <w:sz w:val="24"/>
        </w:rPr>
        <w:t xml:space="preserve"> </w:t>
      </w:r>
      <w:r>
        <w:rPr>
          <w:sz w:val="24"/>
        </w:rPr>
        <w:t>naziv,</w:t>
      </w:r>
      <w:r w:rsidR="008D627F">
        <w:rPr>
          <w:sz w:val="24"/>
        </w:rPr>
        <w:t xml:space="preserve"> p</w:t>
      </w:r>
      <w:r>
        <w:rPr>
          <w:sz w:val="24"/>
        </w:rPr>
        <w:t>roizvo</w:t>
      </w:r>
      <w:r w:rsidR="008D627F">
        <w:rPr>
          <w:sz w:val="24"/>
        </w:rPr>
        <w:t>đ</w:t>
      </w:r>
      <w:r>
        <w:rPr>
          <w:sz w:val="24"/>
        </w:rPr>
        <w:t>a</w:t>
      </w:r>
      <w:r w:rsidR="008D627F">
        <w:rPr>
          <w:sz w:val="24"/>
        </w:rPr>
        <w:t>č</w:t>
      </w:r>
      <w:r w:rsidR="004A02F5">
        <w:rPr>
          <w:sz w:val="24"/>
        </w:rPr>
        <w:t>a</w:t>
      </w:r>
      <w:r>
        <w:rPr>
          <w:sz w:val="24"/>
        </w:rPr>
        <w:t>,</w:t>
      </w:r>
      <w:r w:rsidR="008D627F">
        <w:rPr>
          <w:sz w:val="24"/>
        </w:rPr>
        <w:t xml:space="preserve"> c</w:t>
      </w:r>
      <w:r>
        <w:rPr>
          <w:sz w:val="24"/>
        </w:rPr>
        <w:t>en</w:t>
      </w:r>
      <w:r w:rsidR="004A02F5">
        <w:rPr>
          <w:sz w:val="24"/>
        </w:rPr>
        <w:t>u,</w:t>
      </w:r>
      <w:r w:rsidR="008D627F">
        <w:rPr>
          <w:sz w:val="24"/>
        </w:rPr>
        <w:t xml:space="preserve"> k</w:t>
      </w:r>
      <w:r>
        <w:rPr>
          <w:sz w:val="24"/>
        </w:rPr>
        <w:t>oli</w:t>
      </w:r>
      <w:r w:rsidR="008D627F">
        <w:rPr>
          <w:sz w:val="24"/>
        </w:rPr>
        <w:t>č</w:t>
      </w:r>
      <w:r>
        <w:rPr>
          <w:sz w:val="24"/>
        </w:rPr>
        <w:t>in</w:t>
      </w:r>
      <w:r w:rsidR="004A02F5">
        <w:rPr>
          <w:sz w:val="24"/>
        </w:rPr>
        <w:t>u</w:t>
      </w:r>
      <w:r>
        <w:rPr>
          <w:sz w:val="24"/>
        </w:rPr>
        <w:t>)</w:t>
      </w:r>
      <w:r w:rsidR="008D627F">
        <w:rPr>
          <w:sz w:val="24"/>
        </w:rPr>
        <w:t>,</w:t>
      </w:r>
      <w:r>
        <w:rPr>
          <w:sz w:val="24"/>
        </w:rPr>
        <w:t xml:space="preserve"> dovoljno je dva puta kliknuti na neki od atributa komponente u </w:t>
      </w:r>
      <w:r w:rsidR="004A02F5">
        <w:rPr>
          <w:sz w:val="24"/>
        </w:rPr>
        <w:t>tabeli</w:t>
      </w:r>
      <w:r>
        <w:rPr>
          <w:sz w:val="24"/>
        </w:rPr>
        <w:t xml:space="preserve">, </w:t>
      </w:r>
      <w:r w:rsidR="004A02F5">
        <w:rPr>
          <w:sz w:val="24"/>
        </w:rPr>
        <w:t>promeniti</w:t>
      </w:r>
      <w:r>
        <w:rPr>
          <w:sz w:val="24"/>
        </w:rPr>
        <w:t xml:space="preserve"> </w:t>
      </w:r>
      <w:r w:rsidR="004A02F5">
        <w:rPr>
          <w:sz w:val="24"/>
        </w:rPr>
        <w:t>trenutnu vrednost</w:t>
      </w:r>
      <w:r>
        <w:rPr>
          <w:sz w:val="24"/>
        </w:rPr>
        <w:t xml:space="preserve">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Potvrdi</w:t>
      </w:r>
      <w:r>
        <w:rPr>
          <w:sz w:val="24"/>
        </w:rPr>
        <w:t xml:space="preserve"> – </w:t>
      </w:r>
      <w:r w:rsidR="004A02F5">
        <w:rPr>
          <w:sz w:val="24"/>
        </w:rPr>
        <w:t>izmena</w:t>
      </w:r>
      <w:r>
        <w:rPr>
          <w:sz w:val="24"/>
        </w:rPr>
        <w:t xml:space="preserve"> se trajno registruje u bazi podataka. Ponovnim klikom na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, komponenta </w:t>
      </w:r>
      <w:r w:rsidR="008D627F">
        <w:rPr>
          <w:sz w:val="24"/>
        </w:rPr>
        <w:t>ć</w:t>
      </w:r>
      <w:r>
        <w:rPr>
          <w:sz w:val="24"/>
        </w:rPr>
        <w:t>e se izlistati sa izmenjenim atribut</w:t>
      </w:r>
      <w:r w:rsidR="004A02F5">
        <w:rPr>
          <w:sz w:val="24"/>
        </w:rPr>
        <w:t>ima</w:t>
      </w:r>
      <w:r>
        <w:rPr>
          <w:sz w:val="24"/>
        </w:rPr>
        <w:t xml:space="preserve">. 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Ukoliko je potrebno izbrisati odre</w:t>
      </w:r>
      <w:r w:rsidR="008D627F">
        <w:rPr>
          <w:sz w:val="24"/>
        </w:rPr>
        <w:t>đ</w:t>
      </w:r>
      <w:r>
        <w:rPr>
          <w:sz w:val="24"/>
        </w:rPr>
        <w:t>enu komponentu</w:t>
      </w:r>
      <w:r w:rsidR="008D627F">
        <w:rPr>
          <w:sz w:val="24"/>
        </w:rPr>
        <w:t>,</w:t>
      </w:r>
      <w:r>
        <w:rPr>
          <w:sz w:val="24"/>
        </w:rPr>
        <w:t xml:space="preserve"> dovoljno je selektovati komponentu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Izbri</w:t>
      </w:r>
      <w:r w:rsidR="008D627F">
        <w:rPr>
          <w:b/>
          <w:sz w:val="24"/>
        </w:rPr>
        <w:t>š</w:t>
      </w:r>
      <w:r w:rsidRPr="00500579">
        <w:rPr>
          <w:b/>
          <w:sz w:val="24"/>
        </w:rPr>
        <w:t>i</w:t>
      </w:r>
      <w:r>
        <w:rPr>
          <w:sz w:val="24"/>
        </w:rPr>
        <w:t xml:space="preserve"> – komponenta se bri</w:t>
      </w:r>
      <w:r w:rsidR="008D627F">
        <w:rPr>
          <w:sz w:val="24"/>
        </w:rPr>
        <w:t>š</w:t>
      </w:r>
      <w:r>
        <w:rPr>
          <w:sz w:val="24"/>
        </w:rPr>
        <w:t>e.</w:t>
      </w:r>
    </w:p>
    <w:p w:rsidR="003E2B33" w:rsidRDefault="003E2B33" w:rsidP="003E2B33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8D627F">
        <w:rPr>
          <w:sz w:val="24"/>
        </w:rPr>
        <w:t>ć</w:t>
      </w:r>
      <w:r>
        <w:rPr>
          <w:sz w:val="24"/>
        </w:rPr>
        <w:t>a na po</w:t>
      </w:r>
      <w:r w:rsidR="008D627F">
        <w:rPr>
          <w:sz w:val="24"/>
        </w:rPr>
        <w:t>č</w:t>
      </w:r>
      <w:r>
        <w:rPr>
          <w:sz w:val="24"/>
        </w:rPr>
        <w:t>etni meni.</w:t>
      </w:r>
    </w:p>
    <w:p w:rsidR="003E2B33" w:rsidRDefault="004A02F5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8447B96">
            <wp:simplePos x="0" y="0"/>
            <wp:positionH relativeFrom="column">
              <wp:posOffset>581025</wp:posOffset>
            </wp:positionH>
            <wp:positionV relativeFrom="paragraph">
              <wp:posOffset>313690</wp:posOffset>
            </wp:positionV>
            <wp:extent cx="5893200" cy="3999600"/>
            <wp:effectExtent l="0" t="0" r="0" b="127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Slika </w:t>
      </w:r>
      <w:r w:rsidR="009C054C">
        <w:rPr>
          <w:sz w:val="20"/>
        </w:rPr>
        <w:t>5</w:t>
      </w:r>
      <w:r w:rsidR="003E2B33">
        <w:rPr>
          <w:sz w:val="20"/>
        </w:rPr>
        <w:t>.1 – A</w:t>
      </w:r>
      <w:r w:rsidR="008D627F">
        <w:rPr>
          <w:sz w:val="20"/>
        </w:rPr>
        <w:t>ž</w:t>
      </w:r>
      <w:r w:rsidR="003E2B33">
        <w:rPr>
          <w:sz w:val="20"/>
        </w:rPr>
        <w:t>uriranje – izbor komponenti za a</w:t>
      </w:r>
      <w:r w:rsidR="008D627F">
        <w:rPr>
          <w:sz w:val="20"/>
        </w:rPr>
        <w:t>ž</w:t>
      </w:r>
      <w:r w:rsidR="003E2B33">
        <w:rPr>
          <w:sz w:val="20"/>
        </w:rPr>
        <w:t>uriranje</w:t>
      </w: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bookmarkStart w:id="0" w:name="_GoBack"/>
      <w:bookmarkEnd w:id="0"/>
      <w:r>
        <w:rPr>
          <w:sz w:val="20"/>
        </w:rPr>
        <w:lastRenderedPageBreak/>
        <w:t xml:space="preserve">Slika </w:t>
      </w:r>
      <w:r w:rsidR="009C054C">
        <w:rPr>
          <w:sz w:val="20"/>
        </w:rPr>
        <w:t xml:space="preserve">5.2 </w:t>
      </w:r>
      <w:r>
        <w:rPr>
          <w:sz w:val="20"/>
        </w:rPr>
        <w:t>– A</w:t>
      </w:r>
      <w:r w:rsidR="008D627F">
        <w:rPr>
          <w:sz w:val="20"/>
        </w:rPr>
        <w:t>ž</w:t>
      </w:r>
      <w:r>
        <w:rPr>
          <w:sz w:val="20"/>
        </w:rPr>
        <w:t xml:space="preserve">uriranje – Selektovanje </w:t>
      </w:r>
      <w:r w:rsidR="008D627F">
        <w:rPr>
          <w:sz w:val="20"/>
        </w:rPr>
        <w:t>i</w:t>
      </w:r>
      <w:r>
        <w:rPr>
          <w:sz w:val="20"/>
        </w:rPr>
        <w:t xml:space="preserve"> promena atributa komponente</w:t>
      </w:r>
    </w:p>
    <w:p w:rsidR="003E2B33" w:rsidRDefault="004A02F5" w:rsidP="004A02F5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inline distT="0" distB="0" distL="0" distR="0" wp14:anchorId="2A2F2775" wp14:editId="28BB7A7D">
            <wp:extent cx="5986800" cy="4064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53084B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>
      <w:pPr>
        <w:spacing w:after="0" w:line="240" w:lineRule="auto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br w:type="page"/>
      </w:r>
    </w:p>
    <w:p w:rsidR="00334DBD" w:rsidRDefault="00334DBD" w:rsidP="00334DBD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334DBD">
        <w:rPr>
          <w:b/>
          <w:i/>
          <w:sz w:val="32"/>
          <w:u w:val="single"/>
        </w:rPr>
        <w:lastRenderedPageBreak/>
        <w:t>Uputstvo za instalaciju</w:t>
      </w:r>
    </w:p>
    <w:p w:rsidR="004A02F5" w:rsidRPr="00334DBD" w:rsidRDefault="004A02F5" w:rsidP="004A02F5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Arhivu </w:t>
      </w:r>
      <w:r w:rsidRPr="00334DBD">
        <w:rPr>
          <w:sz w:val="24"/>
        </w:rPr>
        <w:t>UNDPOfflineStore pomocni folder</w:t>
      </w:r>
      <w:r>
        <w:rPr>
          <w:sz w:val="24"/>
        </w:rPr>
        <w:t>.zip raspakovati na disku D, tako da se dobije folder D:\UNDPOfflineStore i u njemu folderi za Prijemnice, Fakture i slike.</w:t>
      </w:r>
      <w:r w:rsidR="00FA3A63">
        <w:rPr>
          <w:sz w:val="24"/>
        </w:rPr>
        <w:t xml:space="preserve"> Folderi za Prijemnice i Fakture sadrže template fajlove za kreiranje istih, koji se ne smeju modifikovati.</w:t>
      </w:r>
    </w:p>
    <w:p w:rsidR="00FA3A63" w:rsidRDefault="00FA3A63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Na GitHub-u je takođe upload</w:t>
      </w:r>
      <w:r w:rsidR="004A02F5">
        <w:rPr>
          <w:sz w:val="24"/>
        </w:rPr>
        <w:t>-</w:t>
      </w:r>
      <w:r>
        <w:rPr>
          <w:sz w:val="24"/>
        </w:rPr>
        <w:t>ovana i zip arhiva za potrebnim jar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Skripta za formiranje baze podataka (</w:t>
      </w:r>
      <w:r w:rsidRPr="00334DBD">
        <w:rPr>
          <w:sz w:val="24"/>
        </w:rPr>
        <w:t>database script 190830.sql</w:t>
      </w:r>
      <w:r>
        <w:rPr>
          <w:sz w:val="24"/>
        </w:rPr>
        <w:t>) priložena je u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Naziv aplikacije: </w:t>
      </w:r>
      <w:r w:rsidRPr="008C285E">
        <w:rPr>
          <w:b/>
          <w:sz w:val="24"/>
        </w:rPr>
        <w:t>UndpOfflineStore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Tip aplikacije: </w:t>
      </w:r>
      <w:r w:rsidRPr="008C285E">
        <w:rPr>
          <w:b/>
          <w:sz w:val="24"/>
        </w:rPr>
        <w:t>Windows desktop aplikacija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Tema aplikacije: </w:t>
      </w:r>
      <w:r w:rsidRPr="008C285E">
        <w:rPr>
          <w:b/>
          <w:sz w:val="24"/>
        </w:rPr>
        <w:t>Informacioni sistem prodavnice ra</w:t>
      </w:r>
      <w:r w:rsidR="008D627F">
        <w:rPr>
          <w:b/>
          <w:sz w:val="24"/>
        </w:rPr>
        <w:t>č</w:t>
      </w:r>
      <w:r w:rsidRPr="008C285E">
        <w:rPr>
          <w:b/>
          <w:sz w:val="24"/>
        </w:rPr>
        <w:t>unarskih komponen</w:t>
      </w:r>
      <w:r w:rsidR="00334DBD">
        <w:rPr>
          <w:b/>
          <w:sz w:val="24"/>
        </w:rPr>
        <w:t>a</w:t>
      </w:r>
      <w:r w:rsidRPr="008C285E">
        <w:rPr>
          <w:b/>
          <w:sz w:val="24"/>
        </w:rPr>
        <w:t>t</w:t>
      </w:r>
      <w:r w:rsidR="00334DBD">
        <w:rPr>
          <w:b/>
          <w:sz w:val="24"/>
        </w:rPr>
        <w:t>a</w:t>
      </w:r>
    </w:p>
    <w:p w:rsidR="003E2B33" w:rsidRDefault="00334DBD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Za potrebe struč</w:t>
      </w:r>
      <w:r w:rsidR="003E2B33">
        <w:rPr>
          <w:sz w:val="24"/>
        </w:rPr>
        <w:t xml:space="preserve">ne prakse u </w:t>
      </w:r>
      <w:r w:rsidR="003E2B33" w:rsidRPr="008C285E">
        <w:rPr>
          <w:b/>
          <w:sz w:val="24"/>
        </w:rPr>
        <w:t xml:space="preserve">Inovatec </w:t>
      </w:r>
      <w:r w:rsidR="003E2B33">
        <w:rPr>
          <w:sz w:val="24"/>
        </w:rPr>
        <w:t xml:space="preserve">– Kragujevac 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 w:rsidRPr="008C285E">
        <w:rPr>
          <w:b/>
          <w:sz w:val="24"/>
        </w:rPr>
        <w:t>UNDP</w:t>
      </w:r>
      <w:r>
        <w:rPr>
          <w:sz w:val="24"/>
        </w:rPr>
        <w:t xml:space="preserve"> – </w:t>
      </w:r>
      <w:r w:rsidRPr="008C285E">
        <w:rPr>
          <w:b/>
          <w:sz w:val="24"/>
        </w:rPr>
        <w:t>VT</w:t>
      </w:r>
      <w:r w:rsidR="008D627F">
        <w:rPr>
          <w:b/>
          <w:sz w:val="24"/>
        </w:rPr>
        <w:t>Š</w:t>
      </w:r>
      <w:r>
        <w:rPr>
          <w:sz w:val="24"/>
        </w:rPr>
        <w:t>: IT Prekvalifikacija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Grupa 1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2</w:t>
      </w:r>
      <w:r w:rsidR="00334DBD">
        <w:rPr>
          <w:sz w:val="24"/>
        </w:rPr>
        <w:t>9</w:t>
      </w:r>
      <w:r>
        <w:rPr>
          <w:sz w:val="24"/>
        </w:rPr>
        <w:t>.08.2019 u Kragujevcu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</w:p>
    <w:p w:rsidR="003E2B33" w:rsidRPr="00B45C59" w:rsidRDefault="003E2B33" w:rsidP="003E2B33">
      <w:pPr>
        <w:ind w:left="360"/>
        <w:rPr>
          <w:sz w:val="24"/>
        </w:rPr>
      </w:pPr>
    </w:p>
    <w:p w:rsidR="003E2B33" w:rsidRPr="00C53290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Pr="0041428F" w:rsidRDefault="003E2B33" w:rsidP="003E2B33">
      <w:pPr>
        <w:pStyle w:val="Signature"/>
        <w:spacing w:line="360" w:lineRule="auto"/>
        <w:jc w:val="center"/>
        <w:rPr>
          <w:color w:val="000000" w:themeColor="text1"/>
        </w:rPr>
      </w:pPr>
    </w:p>
    <w:sectPr w:rsidR="003E2B33" w:rsidRPr="0041428F" w:rsidSect="00A66B18">
      <w:headerReference w:type="default" r:id="rId3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112C" w:rsidRDefault="00CA112C" w:rsidP="00A66B18">
      <w:pPr>
        <w:spacing w:after="0"/>
      </w:pPr>
      <w:r>
        <w:separator/>
      </w:r>
    </w:p>
  </w:endnote>
  <w:endnote w:type="continuationSeparator" w:id="0">
    <w:p w:rsidR="00CA112C" w:rsidRDefault="00CA112C" w:rsidP="00A66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112C" w:rsidRDefault="00CA112C" w:rsidP="00A66B18">
      <w:pPr>
        <w:spacing w:after="0"/>
      </w:pPr>
      <w:r>
        <w:separator/>
      </w:r>
    </w:p>
  </w:footnote>
  <w:footnote w:type="continuationSeparator" w:id="0">
    <w:p w:rsidR="00CA112C" w:rsidRDefault="00CA112C" w:rsidP="00A66B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77" w:rsidRDefault="00F25D7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220"/>
              <wp:effectExtent l="0" t="0" r="0" b="1998980"/>
              <wp:wrapNone/>
              <wp:docPr id="48" name="Graphic 17" descr="Curved accent shapes that collectively build the header design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248650" cy="3030220"/>
                        <a:chOff x="-7144" y="-7144"/>
                        <a:chExt cx="6005513" cy="1924050"/>
                      </a:xfrm>
                      <a:effectLst>
                        <a:reflection stA="46000" endPos="65000" dist="50800" dir="5400000" sy="-100000" algn="bl" rotWithShape="0"/>
                      </a:effectLst>
                    </wpg:grpSpPr>
                    <wps:wsp>
                      <wps:cNvPr id="49" name="Freeform: Shape 20"/>
                      <wps:cNvSpPr>
                        <a:spLocks/>
                      </wps:cNvSpPr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: Shape 22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Freeform: Shape 23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Freeform: Shape 24"/>
                      <wps:cNvSpPr>
                        <a:spLocks/>
                      </wps:cNvSpPr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29AEF1" id="Graphic 17" o:spid="_x0000_s1026" alt="Curved accent shapes that collectively build the header design" style="position:absolute;margin-left:-36pt;margin-top:-36pt;width:649.5pt;height:238.6pt;z-index:-251658240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14BA2"/>
    <w:multiLevelType w:val="hybridMultilevel"/>
    <w:tmpl w:val="4C0001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E915EC"/>
    <w:multiLevelType w:val="hybridMultilevel"/>
    <w:tmpl w:val="B7560392"/>
    <w:lvl w:ilvl="0" w:tplc="F69410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43B06"/>
    <w:multiLevelType w:val="hybridMultilevel"/>
    <w:tmpl w:val="3454EC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E24AE6"/>
    <w:multiLevelType w:val="hybridMultilevel"/>
    <w:tmpl w:val="075A7E9E"/>
    <w:lvl w:ilvl="0" w:tplc="0409000B">
      <w:start w:val="1"/>
      <w:numFmt w:val="bullet"/>
      <w:lvlText w:val=""/>
      <w:lvlJc w:val="left"/>
      <w:pPr>
        <w:ind w:left="3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0" w:hanging="360"/>
      </w:pPr>
      <w:rPr>
        <w:rFonts w:ascii="Wingdings" w:hAnsi="Wingdings" w:hint="default"/>
      </w:rPr>
    </w:lvl>
  </w:abstractNum>
  <w:abstractNum w:abstractNumId="4" w15:restartNumberingAfterBreak="0">
    <w:nsid w:val="632420AB"/>
    <w:multiLevelType w:val="hybridMultilevel"/>
    <w:tmpl w:val="9446C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96418"/>
    <w:multiLevelType w:val="hybridMultilevel"/>
    <w:tmpl w:val="60D42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B33"/>
    <w:rsid w:val="00014B9E"/>
    <w:rsid w:val="00083BAA"/>
    <w:rsid w:val="0008468F"/>
    <w:rsid w:val="000C5CC8"/>
    <w:rsid w:val="0010680C"/>
    <w:rsid w:val="00120DFC"/>
    <w:rsid w:val="00133C8F"/>
    <w:rsid w:val="00143830"/>
    <w:rsid w:val="00146194"/>
    <w:rsid w:val="001678C3"/>
    <w:rsid w:val="001766D6"/>
    <w:rsid w:val="001E2320"/>
    <w:rsid w:val="002103E8"/>
    <w:rsid w:val="00214E28"/>
    <w:rsid w:val="0025373F"/>
    <w:rsid w:val="00265B38"/>
    <w:rsid w:val="00334DBD"/>
    <w:rsid w:val="00352B81"/>
    <w:rsid w:val="00364A99"/>
    <w:rsid w:val="0038582F"/>
    <w:rsid w:val="003A0150"/>
    <w:rsid w:val="003A1484"/>
    <w:rsid w:val="003B7930"/>
    <w:rsid w:val="003D0C77"/>
    <w:rsid w:val="003E24DF"/>
    <w:rsid w:val="003E2B33"/>
    <w:rsid w:val="0041428F"/>
    <w:rsid w:val="004A02F5"/>
    <w:rsid w:val="004A2B0D"/>
    <w:rsid w:val="004B7F37"/>
    <w:rsid w:val="00503D56"/>
    <w:rsid w:val="00546CBD"/>
    <w:rsid w:val="005C2210"/>
    <w:rsid w:val="005D5943"/>
    <w:rsid w:val="005F3101"/>
    <w:rsid w:val="00615018"/>
    <w:rsid w:val="0062123A"/>
    <w:rsid w:val="00646E75"/>
    <w:rsid w:val="006F6F10"/>
    <w:rsid w:val="00710AEA"/>
    <w:rsid w:val="00783E79"/>
    <w:rsid w:val="00794BED"/>
    <w:rsid w:val="007B5AE8"/>
    <w:rsid w:val="007B6154"/>
    <w:rsid w:val="007F5192"/>
    <w:rsid w:val="008D627F"/>
    <w:rsid w:val="008F0E7F"/>
    <w:rsid w:val="00915293"/>
    <w:rsid w:val="00926526"/>
    <w:rsid w:val="009C054C"/>
    <w:rsid w:val="009C5C41"/>
    <w:rsid w:val="00A66B18"/>
    <w:rsid w:val="00A6783B"/>
    <w:rsid w:val="00A96CF8"/>
    <w:rsid w:val="00AC2BEF"/>
    <w:rsid w:val="00AE1388"/>
    <w:rsid w:val="00AF3982"/>
    <w:rsid w:val="00B27FCE"/>
    <w:rsid w:val="00B50294"/>
    <w:rsid w:val="00B57D6E"/>
    <w:rsid w:val="00B74186"/>
    <w:rsid w:val="00BD4BF0"/>
    <w:rsid w:val="00C40A91"/>
    <w:rsid w:val="00C6684F"/>
    <w:rsid w:val="00C701F7"/>
    <w:rsid w:val="00C70786"/>
    <w:rsid w:val="00C7126D"/>
    <w:rsid w:val="00CA112C"/>
    <w:rsid w:val="00CC658A"/>
    <w:rsid w:val="00CD62F3"/>
    <w:rsid w:val="00D50E85"/>
    <w:rsid w:val="00D66593"/>
    <w:rsid w:val="00DE6DA2"/>
    <w:rsid w:val="00DF2D30"/>
    <w:rsid w:val="00E058B9"/>
    <w:rsid w:val="00E55D74"/>
    <w:rsid w:val="00E6540C"/>
    <w:rsid w:val="00E6706E"/>
    <w:rsid w:val="00E81E2A"/>
    <w:rsid w:val="00EE0952"/>
    <w:rsid w:val="00EE1EE6"/>
    <w:rsid w:val="00EE53C2"/>
    <w:rsid w:val="00F25D7D"/>
    <w:rsid w:val="00F37796"/>
    <w:rsid w:val="00FA3A63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2BEF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2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BEF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BEF"/>
    <w:pPr>
      <w:ind w:left="720"/>
      <w:contextualSpacing/>
    </w:pPr>
  </w:style>
  <w:style w:type="table" w:styleId="TableGrid">
    <w:name w:val="Table Grid"/>
    <w:basedOn w:val="TableNormal"/>
    <w:uiPriority w:val="59"/>
    <w:rsid w:val="00AC2BEF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bojsa\Downloads\UndpTemplate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B22A81-98F8-461C-B06D-4BECD4DA309D}">
  <ds:schemaRefs>
    <ds:schemaRef ds:uri="http://schemas.microsoft.com/sharepoint/v3"/>
    <ds:schemaRef ds:uri="http://purl.org/dc/terms/"/>
    <ds:schemaRef ds:uri="http://schemas.openxmlformats.org/package/2006/metadata/core-properties"/>
    <ds:schemaRef ds:uri="6dc4bcd6-49db-4c07-9060-8acfc67cef9f"/>
    <ds:schemaRef ds:uri="http://schemas.microsoft.com/office/2006/documentManagement/types"/>
    <ds:schemaRef ds:uri="http://schemas.microsoft.com/office/infopath/2007/PartnerControls"/>
    <ds:schemaRef ds:uri="fb0879af-3eba-417a-a55a-ffe6dcd6ca77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67DBD49-C555-4629-9927-7994C29085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4C654B-E8C8-498A-83B3-93D1B567E6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6AEECA-5DC7-43B6-94A9-5E8FB8248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UndpTemplate.dotx</Template>
  <TotalTime>0</TotalTime>
  <Pages>17</Pages>
  <Words>2007</Words>
  <Characters>11581</Characters>
  <Application>Microsoft Office Word</Application>
  <DocSecurity>0</DocSecurity>
  <Lines>350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2019-08-29T16:24:00Z</dcterms:created>
  <dcterms:modified xsi:type="dcterms:W3CDTF">2019-09-04T17:43:00Z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